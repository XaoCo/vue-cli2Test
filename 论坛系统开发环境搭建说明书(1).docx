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BF43F7" w14:textId="77777777" w:rsidR="00780463" w:rsidRDefault="00780463">
      <w:pPr>
        <w:jc w:val="center"/>
        <w:rPr>
          <w:rFonts w:ascii="宋体" w:hAnsi="宋体" w:cs="宋体"/>
          <w:b/>
          <w:bCs/>
          <w:sz w:val="52"/>
          <w:szCs w:val="52"/>
        </w:rPr>
      </w:pPr>
    </w:p>
    <w:p w14:paraId="689F3EAF" w14:textId="77777777" w:rsidR="00780463" w:rsidRDefault="00AE7537">
      <w:pPr>
        <w:jc w:val="center"/>
        <w:rPr>
          <w:rFonts w:ascii="宋体" w:hAnsi="宋体" w:cs="宋体"/>
          <w:b/>
          <w:bCs/>
          <w:sz w:val="52"/>
          <w:szCs w:val="52"/>
        </w:rPr>
      </w:pPr>
      <w:r>
        <w:rPr>
          <w:rFonts w:ascii="宋体" w:hAnsi="宋体" w:cs="宋体" w:hint="eastAsia"/>
          <w:b/>
          <w:bCs/>
          <w:sz w:val="52"/>
          <w:szCs w:val="52"/>
        </w:rPr>
        <w:t>论坛系统</w:t>
      </w:r>
    </w:p>
    <w:p w14:paraId="4034A567" w14:textId="77777777" w:rsidR="00780463" w:rsidRDefault="00AE7537">
      <w:pPr>
        <w:jc w:val="center"/>
        <w:rPr>
          <w:rFonts w:ascii="宋体" w:hAnsi="宋体" w:cs="宋体"/>
          <w:b/>
          <w:bCs/>
          <w:sz w:val="52"/>
          <w:szCs w:val="52"/>
        </w:rPr>
      </w:pPr>
      <w:r>
        <w:rPr>
          <w:rFonts w:ascii="宋体" w:hAnsi="宋体" w:cs="宋体" w:hint="eastAsia"/>
          <w:b/>
          <w:bCs/>
          <w:sz w:val="52"/>
          <w:szCs w:val="52"/>
        </w:rPr>
        <w:t>开发环境搭建说明书</w:t>
      </w:r>
    </w:p>
    <w:p w14:paraId="3EBA347D" w14:textId="77777777" w:rsidR="00780463" w:rsidRDefault="00AE7537">
      <w:pPr>
        <w:jc w:val="center"/>
        <w:rPr>
          <w:rFonts w:ascii="宋体" w:hAnsi="宋体" w:cs="宋体"/>
          <w:b/>
          <w:bCs/>
          <w:sz w:val="32"/>
          <w:szCs w:val="32"/>
        </w:rPr>
      </w:pPr>
      <w:r>
        <w:rPr>
          <w:rFonts w:ascii="宋体" w:hAnsi="宋体" w:cs="宋体" w:hint="eastAsia"/>
          <w:b/>
          <w:bCs/>
          <w:sz w:val="32"/>
          <w:szCs w:val="32"/>
        </w:rPr>
        <w:t>（2019.12.04）</w:t>
      </w:r>
    </w:p>
    <w:p w14:paraId="087C719C" w14:textId="77777777" w:rsidR="00780463" w:rsidRDefault="00780463">
      <w:pPr>
        <w:jc w:val="center"/>
        <w:rPr>
          <w:rFonts w:ascii="宋体" w:hAnsi="宋体" w:cs="宋体"/>
          <w:b/>
          <w:bCs/>
          <w:sz w:val="32"/>
          <w:szCs w:val="32"/>
        </w:rPr>
      </w:pPr>
    </w:p>
    <w:p w14:paraId="291F2B1D" w14:textId="77777777" w:rsidR="00780463" w:rsidRDefault="00780463">
      <w:pPr>
        <w:jc w:val="center"/>
        <w:rPr>
          <w:rFonts w:ascii="宋体" w:hAnsi="宋体" w:cs="宋体"/>
          <w:b/>
          <w:bCs/>
          <w:sz w:val="32"/>
          <w:szCs w:val="32"/>
        </w:rPr>
      </w:pPr>
    </w:p>
    <w:p w14:paraId="2BC5CF47" w14:textId="77777777" w:rsidR="00780463" w:rsidRDefault="00780463">
      <w:pPr>
        <w:jc w:val="center"/>
        <w:rPr>
          <w:rFonts w:ascii="宋体" w:hAnsi="宋体" w:cs="宋体"/>
          <w:b/>
          <w:bCs/>
          <w:sz w:val="32"/>
          <w:szCs w:val="32"/>
        </w:rPr>
      </w:pPr>
    </w:p>
    <w:p w14:paraId="5EADA52B" w14:textId="77777777" w:rsidR="00780463" w:rsidRDefault="00780463">
      <w:pPr>
        <w:jc w:val="center"/>
        <w:rPr>
          <w:rFonts w:ascii="宋体" w:hAnsi="宋体" w:cs="宋体"/>
          <w:b/>
          <w:bCs/>
          <w:sz w:val="32"/>
          <w:szCs w:val="32"/>
        </w:rPr>
      </w:pPr>
    </w:p>
    <w:p w14:paraId="46A63C4F" w14:textId="77777777" w:rsidR="00780463" w:rsidRDefault="00780463">
      <w:pPr>
        <w:jc w:val="center"/>
        <w:rPr>
          <w:rFonts w:ascii="宋体" w:hAnsi="宋体" w:cs="宋体"/>
          <w:b/>
          <w:bCs/>
          <w:sz w:val="32"/>
          <w:szCs w:val="32"/>
        </w:rPr>
      </w:pPr>
    </w:p>
    <w:p w14:paraId="72648CCC" w14:textId="77777777" w:rsidR="00780463" w:rsidRDefault="00780463">
      <w:pPr>
        <w:jc w:val="center"/>
        <w:rPr>
          <w:rFonts w:ascii="宋体" w:hAnsi="宋体" w:cs="宋体"/>
          <w:b/>
          <w:bCs/>
          <w:sz w:val="32"/>
          <w:szCs w:val="32"/>
        </w:rPr>
      </w:pPr>
    </w:p>
    <w:p w14:paraId="167A4FBE" w14:textId="77777777" w:rsidR="00780463" w:rsidRDefault="00780463">
      <w:pPr>
        <w:jc w:val="center"/>
        <w:rPr>
          <w:rFonts w:ascii="宋体" w:hAnsi="宋体" w:cs="宋体"/>
          <w:b/>
          <w:bCs/>
          <w:sz w:val="32"/>
          <w:szCs w:val="32"/>
        </w:rPr>
      </w:pPr>
    </w:p>
    <w:p w14:paraId="6D51F992" w14:textId="77777777" w:rsidR="00780463" w:rsidRDefault="00780463">
      <w:pPr>
        <w:jc w:val="center"/>
        <w:rPr>
          <w:rFonts w:ascii="宋体" w:hAnsi="宋体" w:cs="宋体"/>
          <w:b/>
          <w:bCs/>
          <w:sz w:val="32"/>
          <w:szCs w:val="32"/>
        </w:rPr>
      </w:pPr>
    </w:p>
    <w:p w14:paraId="7CE0562A" w14:textId="77777777" w:rsidR="00780463" w:rsidRDefault="00780463">
      <w:pPr>
        <w:jc w:val="center"/>
        <w:rPr>
          <w:rFonts w:ascii="宋体" w:hAnsi="宋体" w:cs="宋体"/>
          <w:b/>
          <w:bCs/>
          <w:sz w:val="32"/>
          <w:szCs w:val="32"/>
        </w:rPr>
      </w:pPr>
    </w:p>
    <w:p w14:paraId="45567A79" w14:textId="77777777" w:rsidR="00780463" w:rsidRDefault="00780463">
      <w:pPr>
        <w:jc w:val="center"/>
        <w:rPr>
          <w:rFonts w:ascii="宋体" w:hAnsi="宋体" w:cs="宋体"/>
          <w:b/>
          <w:bCs/>
          <w:sz w:val="32"/>
          <w:szCs w:val="32"/>
        </w:rPr>
      </w:pPr>
    </w:p>
    <w:p w14:paraId="21A55F7B" w14:textId="77777777" w:rsidR="00780463" w:rsidRDefault="00780463">
      <w:pPr>
        <w:jc w:val="center"/>
        <w:rPr>
          <w:rFonts w:ascii="宋体" w:hAnsi="宋体" w:cs="宋体"/>
          <w:b/>
          <w:bCs/>
          <w:sz w:val="32"/>
          <w:szCs w:val="32"/>
        </w:rPr>
      </w:pPr>
    </w:p>
    <w:p w14:paraId="604CBE42" w14:textId="77777777" w:rsidR="00780463" w:rsidRDefault="00780463">
      <w:pPr>
        <w:jc w:val="center"/>
        <w:rPr>
          <w:rFonts w:ascii="宋体" w:hAnsi="宋体" w:cs="宋体"/>
          <w:b/>
          <w:bCs/>
          <w:sz w:val="32"/>
          <w:szCs w:val="32"/>
        </w:rPr>
      </w:pPr>
    </w:p>
    <w:p w14:paraId="7B2BDC3D" w14:textId="77777777" w:rsidR="00780463" w:rsidRDefault="00780463">
      <w:pPr>
        <w:jc w:val="center"/>
        <w:rPr>
          <w:rFonts w:ascii="宋体" w:hAnsi="宋体" w:cs="宋体"/>
          <w:b/>
          <w:bCs/>
          <w:sz w:val="32"/>
          <w:szCs w:val="32"/>
        </w:rPr>
      </w:pPr>
    </w:p>
    <w:p w14:paraId="3CF5295E" w14:textId="77777777" w:rsidR="00780463" w:rsidRDefault="00AE7537">
      <w:pPr>
        <w:pStyle w:val="1"/>
        <w:numPr>
          <w:ilvl w:val="0"/>
          <w:numId w:val="2"/>
        </w:numPr>
        <w:tabs>
          <w:tab w:val="clear" w:pos="425"/>
        </w:tabs>
      </w:pPr>
      <w:bookmarkStart w:id="0" w:name="_GoBack"/>
      <w:bookmarkEnd w:id="0"/>
      <w:r>
        <w:rPr>
          <w:rFonts w:hint="eastAsia"/>
        </w:rPr>
        <w:lastRenderedPageBreak/>
        <w:t>软件工具</w:t>
      </w:r>
    </w:p>
    <w:p w14:paraId="2440D60A" w14:textId="77777777" w:rsidR="00780463" w:rsidRDefault="00AE7537">
      <w:pPr>
        <w:pStyle w:val="2"/>
      </w:pPr>
      <w:r>
        <w:rPr>
          <w:rFonts w:hint="eastAsia"/>
        </w:rPr>
        <w:t>基本工具</w:t>
      </w:r>
      <w:r>
        <w:rPr>
          <w:rFonts w:hint="eastAsia"/>
        </w:rPr>
        <w:t xml:space="preserve"> </w:t>
      </w:r>
    </w:p>
    <w:p w14:paraId="665FFDC5" w14:textId="77777777" w:rsidR="00780463" w:rsidRDefault="00AE7537">
      <w:pPr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开发环境</w:t>
      </w:r>
    </w:p>
    <w:p w14:paraId="0B975AFE" w14:textId="77777777" w:rsidR="00780463" w:rsidRDefault="00AE7537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nodejs </w:t>
      </w:r>
      <w:r>
        <w:rPr>
          <w:rFonts w:hint="eastAsia"/>
          <w:sz w:val="28"/>
          <w:szCs w:val="28"/>
        </w:rPr>
        <w:t>（建议版本为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以上）</w:t>
      </w:r>
    </w:p>
    <w:p w14:paraId="488A6F61" w14:textId="77777777" w:rsidR="00780463" w:rsidRDefault="00AE7537">
      <w:pPr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版本管理工具</w:t>
      </w:r>
    </w:p>
    <w:p w14:paraId="01DFC36B" w14:textId="77777777" w:rsidR="00780463" w:rsidRDefault="00AE7537">
      <w:pPr>
        <w:spacing w:line="360" w:lineRule="auto"/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Git-2.6.3-64-bit</w:t>
      </w:r>
    </w:p>
    <w:p w14:paraId="005897EC" w14:textId="77777777" w:rsidR="00780463" w:rsidRDefault="00AE7537">
      <w:pPr>
        <w:spacing w:line="360" w:lineRule="auto"/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TortoiseGit-2.6.0.0-64bit.msi</w:t>
      </w:r>
    </w:p>
    <w:p w14:paraId="61C8E71E" w14:textId="77777777" w:rsidR="00780463" w:rsidRDefault="00AE7537">
      <w:pPr>
        <w:spacing w:line="360" w:lineRule="auto"/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TortoiseGit-LanguagePack-2.6.0.0-64bit-zh_CN.msi</w:t>
      </w:r>
    </w:p>
    <w:p w14:paraId="73574514" w14:textId="77777777" w:rsidR="00780463" w:rsidRDefault="00AE7537">
      <w:pPr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开发工具</w:t>
      </w:r>
    </w:p>
    <w:p w14:paraId="76020261" w14:textId="77777777" w:rsidR="00780463" w:rsidRDefault="00AE7537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VSCodeUserSetup-x64-1.40.2.exe</w:t>
      </w:r>
    </w:p>
    <w:p w14:paraId="462235A7" w14:textId="77777777" w:rsidR="00780463" w:rsidRDefault="00AE7537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以上工具根据系统位数及版本需要，网上自行下载即可</w:t>
      </w:r>
    </w:p>
    <w:p w14:paraId="29712F98" w14:textId="77777777" w:rsidR="00780463" w:rsidRDefault="00AE7537">
      <w:pPr>
        <w:pStyle w:val="1"/>
      </w:pPr>
      <w:r>
        <w:rPr>
          <w:rFonts w:hint="eastAsia"/>
        </w:rPr>
        <w:t>工具安装</w:t>
      </w:r>
    </w:p>
    <w:p w14:paraId="763BB195" w14:textId="77777777" w:rsidR="00780463" w:rsidRDefault="00AE7537">
      <w:pPr>
        <w:pStyle w:val="2"/>
      </w:pPr>
      <w:r>
        <w:rPr>
          <w:rFonts w:hint="eastAsia"/>
        </w:rPr>
        <w:t>开发环境搭建</w:t>
      </w:r>
    </w:p>
    <w:p w14:paraId="6B189963" w14:textId="77777777" w:rsidR="00780463" w:rsidRDefault="00AE7537">
      <w:pPr>
        <w:spacing w:line="360" w:lineRule="auto"/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进入Node.js官网（</w:t>
      </w:r>
      <w:hyperlink r:id="rId8" w:history="1">
        <w:r>
          <w:rPr>
            <w:rFonts w:ascii="宋体" w:hAnsi="宋体" w:cs="宋体" w:hint="eastAsia"/>
            <w:sz w:val="24"/>
            <w:szCs w:val="24"/>
          </w:rPr>
          <w:t>http://nodejs.cn/download/</w:t>
        </w:r>
      </w:hyperlink>
      <w:r>
        <w:rPr>
          <w:rFonts w:ascii="宋体" w:hAnsi="宋体" w:cs="宋体" w:hint="eastAsia"/>
          <w:sz w:val="24"/>
          <w:szCs w:val="24"/>
        </w:rPr>
        <w:t>）下载指定平台安装包（nodejs.org）;根据自己需要下载对应的版本,我下载的是windows系统64位的.msi版本。</w:t>
      </w:r>
    </w:p>
    <w:p w14:paraId="29C15956" w14:textId="77777777" w:rsidR="00780463" w:rsidRDefault="00AE7537">
      <w:pPr>
        <w:spacing w:line="360" w:lineRule="auto"/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6FA7F2AF" wp14:editId="19162773">
            <wp:extent cx="4864100" cy="3654425"/>
            <wp:effectExtent l="0" t="0" r="1270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65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8D0125" w14:textId="77777777" w:rsidR="00780463" w:rsidRDefault="00AE7537">
      <w:pPr>
        <w:spacing w:line="360" w:lineRule="auto"/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点击安装文件，根据自己喜好选择安装路径，点击下一步直至完成</w:t>
      </w:r>
    </w:p>
    <w:p w14:paraId="3171DE88" w14:textId="77777777" w:rsidR="00780463" w:rsidRDefault="00AE7537">
      <w:pPr>
        <w:spacing w:line="360" w:lineRule="auto"/>
        <w:ind w:firstLine="420"/>
      </w:pPr>
      <w:r>
        <w:rPr>
          <w:noProof/>
        </w:rPr>
        <w:drawing>
          <wp:inline distT="0" distB="0" distL="114300" distR="114300" wp14:anchorId="01F434A2" wp14:editId="1093D3C4">
            <wp:extent cx="4796155" cy="1501775"/>
            <wp:effectExtent l="0" t="0" r="444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150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72C512" w14:textId="77777777" w:rsidR="00780463" w:rsidRDefault="00AE7537">
      <w:pPr>
        <w:spacing w:line="360" w:lineRule="auto"/>
        <w:ind w:firstLine="420"/>
      </w:pP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命令行中使用</w:t>
      </w:r>
      <w:r>
        <w:rPr>
          <w:rFonts w:hint="eastAsia"/>
        </w:rPr>
        <w:t xml:space="preserve"> node -v </w:t>
      </w:r>
      <w:r>
        <w:rPr>
          <w:rFonts w:hint="eastAsia"/>
        </w:rPr>
        <w:t>或者</w:t>
      </w:r>
      <w:r>
        <w:rPr>
          <w:rFonts w:hint="eastAsia"/>
        </w:rPr>
        <w:t>node --version</w:t>
      </w:r>
      <w:r>
        <w:rPr>
          <w:rFonts w:hint="eastAsia"/>
        </w:rPr>
        <w:t>查看是否安装成功；显示版本信息证</w:t>
      </w:r>
      <w:r>
        <w:rPr>
          <w:rFonts w:hint="eastAsia"/>
        </w:rPr>
        <w:tab/>
      </w:r>
      <w:r>
        <w:rPr>
          <w:rFonts w:hint="eastAsia"/>
        </w:rPr>
        <w:t>明成功否则失败。新版本的</w:t>
      </w:r>
      <w:r>
        <w:rPr>
          <w:rFonts w:hint="eastAsia"/>
        </w:rPr>
        <w:t>nodejs</w:t>
      </w:r>
      <w:r>
        <w:rPr>
          <w:rFonts w:hint="eastAsia"/>
        </w:rPr>
        <w:t>安装的时候自动安装</w:t>
      </w:r>
      <w:r>
        <w:rPr>
          <w:rFonts w:hint="eastAsia"/>
        </w:rPr>
        <w:t xml:space="preserve">npm </w:t>
      </w:r>
      <w:r>
        <w:rPr>
          <w:rFonts w:hint="eastAsia"/>
        </w:rPr>
        <w:t>使用</w:t>
      </w:r>
      <w:r>
        <w:rPr>
          <w:rFonts w:hint="eastAsia"/>
        </w:rPr>
        <w:t>npm -v</w:t>
      </w:r>
      <w:r>
        <w:rPr>
          <w:rFonts w:hint="eastAsia"/>
        </w:rPr>
        <w:t>查看；</w:t>
      </w:r>
    </w:p>
    <w:p w14:paraId="65FF302F" w14:textId="77777777" w:rsidR="00780463" w:rsidRDefault="00AE7537">
      <w:pPr>
        <w:spacing w:line="360" w:lineRule="auto"/>
        <w:ind w:firstLine="420"/>
      </w:pPr>
      <w:r>
        <w:rPr>
          <w:noProof/>
        </w:rPr>
        <w:drawing>
          <wp:inline distT="0" distB="0" distL="114300" distR="114300" wp14:anchorId="122FC06E" wp14:editId="4CF5E53F">
            <wp:extent cx="5271770" cy="1870710"/>
            <wp:effectExtent l="0" t="0" r="508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E8639A" w14:textId="77777777" w:rsidR="00780463" w:rsidRDefault="00780463"/>
    <w:p w14:paraId="3341CD55" w14:textId="77777777" w:rsidR="00780463" w:rsidRDefault="00AE7537">
      <w:pPr>
        <w:pStyle w:val="2"/>
      </w:pPr>
      <w:r>
        <w:rPr>
          <w:rFonts w:hint="eastAsia"/>
        </w:rPr>
        <w:lastRenderedPageBreak/>
        <w:t>版本工具</w:t>
      </w:r>
      <w:r>
        <w:t>Git</w:t>
      </w:r>
      <w:r>
        <w:rPr>
          <w:rFonts w:hint="eastAsia"/>
        </w:rPr>
        <w:t>安装</w:t>
      </w:r>
      <w:r>
        <w:t>及</w:t>
      </w:r>
      <w:r>
        <w:rPr>
          <w:rFonts w:hint="eastAsia"/>
        </w:rPr>
        <w:t>TortoiseGit</w:t>
      </w:r>
      <w:r>
        <w:rPr>
          <w:rFonts w:hint="eastAsia"/>
        </w:rPr>
        <w:t>使用</w:t>
      </w:r>
    </w:p>
    <w:p w14:paraId="7E6F0D2B" w14:textId="77777777" w:rsidR="00780463" w:rsidRDefault="00AE753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首先安装相应的</w:t>
      </w:r>
      <w:r>
        <w:rPr>
          <w:rFonts w:hint="eastAsia"/>
        </w:rPr>
        <w:t>G</w:t>
      </w:r>
      <w:r>
        <w:t>IT</w:t>
      </w:r>
      <w:r>
        <w:t>工具</w:t>
      </w:r>
      <w:r>
        <w:rPr>
          <w:rFonts w:hint="eastAsia"/>
        </w:rPr>
        <w:t>，</w:t>
      </w:r>
    </w:p>
    <w:p w14:paraId="05591BEB" w14:textId="77777777" w:rsidR="00780463" w:rsidRDefault="00AE7537">
      <w:r>
        <w:rPr>
          <w:noProof/>
        </w:rPr>
        <w:drawing>
          <wp:inline distT="0" distB="0" distL="114300" distR="114300" wp14:anchorId="10687EF3" wp14:editId="13DAFAAF">
            <wp:extent cx="2590800" cy="6762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90AC0F" w14:textId="77777777" w:rsidR="00780463" w:rsidRDefault="00AE7537">
      <w:r>
        <w:rPr>
          <w:rFonts w:hint="eastAsia"/>
        </w:rPr>
        <w:t xml:space="preserve">  </w:t>
      </w:r>
      <w:r>
        <w:t>前两个为安装包</w:t>
      </w:r>
      <w:r>
        <w:rPr>
          <w:rFonts w:hint="eastAsia"/>
        </w:rPr>
        <w:t>，</w:t>
      </w:r>
      <w:r>
        <w:t>第三个为</w:t>
      </w:r>
      <w:r>
        <w:rPr>
          <w:rFonts w:hint="eastAsia"/>
        </w:rPr>
        <w:t>TortoiseGit</w:t>
      </w:r>
      <w:r>
        <w:rPr>
          <w:rFonts w:hint="eastAsia"/>
        </w:rPr>
        <w:t>的汉化包，安装过程基本都是直接下一步即可。</w:t>
      </w:r>
    </w:p>
    <w:p w14:paraId="3725A34D" w14:textId="77777777" w:rsidR="00780463" w:rsidRDefault="00AE753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）远程仓库</w:t>
      </w:r>
      <w:r>
        <w:rPr>
          <w:rFonts w:hint="eastAsia"/>
        </w:rPr>
        <w:t>Git</w:t>
      </w:r>
      <w:r>
        <w:t>Blit,</w:t>
      </w:r>
      <w:r>
        <w:t>直接百度下载安装</w:t>
      </w:r>
      <w:r>
        <w:rPr>
          <w:rFonts w:hint="eastAsia"/>
        </w:rPr>
        <w:t>。</w:t>
      </w:r>
    </w:p>
    <w:p w14:paraId="39F6915F" w14:textId="77777777" w:rsidR="00780463" w:rsidRDefault="00AE753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）通过本地</w:t>
      </w:r>
      <w:r>
        <w:rPr>
          <w:rFonts w:hint="eastAsia"/>
        </w:rPr>
        <w:t>TortoiseGit</w:t>
      </w:r>
      <w:r>
        <w:rPr>
          <w:rFonts w:hint="eastAsia"/>
        </w:rPr>
        <w:t>连接远程仓库</w:t>
      </w:r>
      <w:r>
        <w:rPr>
          <w:rFonts w:hint="eastAsia"/>
        </w:rPr>
        <w:t xml:space="preserve"> </w:t>
      </w:r>
      <w:r>
        <w:rPr>
          <w:rFonts w:hint="eastAsia"/>
        </w:rPr>
        <w:t>，选择本地目录右键，</w:t>
      </w:r>
      <w:r>
        <w:rPr>
          <w:rFonts w:hint="eastAsia"/>
        </w:rPr>
        <w:t>TortoiseGit</w:t>
      </w:r>
      <w:r>
        <w:rPr>
          <w:rFonts w:hint="eastAsia"/>
        </w:rPr>
        <w:t>，选择设置</w:t>
      </w:r>
    </w:p>
    <w:p w14:paraId="4333BF88" w14:textId="77777777" w:rsidR="00780463" w:rsidRDefault="00AE7537">
      <w:r>
        <w:rPr>
          <w:noProof/>
        </w:rPr>
        <w:drawing>
          <wp:inline distT="0" distB="0" distL="114300" distR="114300" wp14:anchorId="52CFCD36" wp14:editId="09006EF5">
            <wp:extent cx="4962525" cy="5876925"/>
            <wp:effectExtent l="0" t="0" r="9525" b="952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478BF7" w14:textId="77777777" w:rsidR="00780463" w:rsidRDefault="00AE7537">
      <w:r>
        <w:rPr>
          <w:noProof/>
        </w:rPr>
        <w:lastRenderedPageBreak/>
        <w:drawing>
          <wp:inline distT="0" distB="0" distL="114300" distR="114300" wp14:anchorId="70AD546A" wp14:editId="448C552D">
            <wp:extent cx="5270500" cy="4198620"/>
            <wp:effectExtent l="0" t="0" r="6350" b="1143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D1481D" w14:textId="77777777" w:rsidR="00780463" w:rsidRDefault="00AE7537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）点击远端，添加关联的远程仓库，地址在</w:t>
      </w:r>
      <w:r>
        <w:rPr>
          <w:rFonts w:hint="eastAsia"/>
        </w:rPr>
        <w:t>Git</w:t>
      </w:r>
      <w:r>
        <w:t>Blit</w:t>
      </w:r>
      <w:r>
        <w:t>版本库中复制</w:t>
      </w:r>
    </w:p>
    <w:p w14:paraId="29C86205" w14:textId="77777777" w:rsidR="00780463" w:rsidRDefault="00AE7537">
      <w:r>
        <w:rPr>
          <w:noProof/>
        </w:rPr>
        <w:drawing>
          <wp:inline distT="0" distB="0" distL="114300" distR="114300" wp14:anchorId="56AC8420" wp14:editId="3355A53B">
            <wp:extent cx="5276850" cy="3696970"/>
            <wp:effectExtent l="0" t="0" r="0" b="17780"/>
            <wp:docPr id="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9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65195C" w14:textId="77777777" w:rsidR="00780463" w:rsidRDefault="00AE7537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）选择</w:t>
      </w:r>
      <w:r>
        <w:rPr>
          <w:rFonts w:hint="eastAsia"/>
        </w:rPr>
        <w:t xml:space="preserve"> </w:t>
      </w:r>
      <w:r>
        <w:rPr>
          <w:rFonts w:hint="eastAsia"/>
        </w:rPr>
        <w:t>网络，设置好你本地</w:t>
      </w:r>
      <w:r>
        <w:rPr>
          <w:rFonts w:hint="eastAsia"/>
        </w:rPr>
        <w:t>Git</w:t>
      </w:r>
      <w:r>
        <w:rPr>
          <w:rFonts w:hint="eastAsia"/>
        </w:rPr>
        <w:t>目录下的执行文件</w:t>
      </w:r>
    </w:p>
    <w:p w14:paraId="4C8A9319" w14:textId="77777777" w:rsidR="00780463" w:rsidRDefault="00AE7537">
      <w:r>
        <w:rPr>
          <w:noProof/>
        </w:rPr>
        <w:lastRenderedPageBreak/>
        <w:drawing>
          <wp:inline distT="0" distB="0" distL="114300" distR="114300" wp14:anchorId="77B08798" wp14:editId="4A4ED724">
            <wp:extent cx="5276850" cy="4238625"/>
            <wp:effectExtent l="0" t="0" r="0" b="952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39F427" w14:textId="77777777" w:rsidR="00780463" w:rsidRDefault="00AE7537">
      <w:pPr>
        <w:pStyle w:val="3"/>
      </w:pPr>
      <w:r>
        <w:t>获取</w:t>
      </w:r>
      <w:r>
        <w:rPr>
          <w:rFonts w:hint="eastAsia"/>
        </w:rPr>
        <w:t>版本</w:t>
      </w:r>
    </w:p>
    <w:p w14:paraId="795886B5" w14:textId="77777777" w:rsidR="00780463" w:rsidRDefault="00AE753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（1）获取最新版本分两种方式，拉取（pull）和 获取（fet</w:t>
      </w:r>
      <w:r>
        <w:rPr>
          <w:rFonts w:ascii="微软雅黑" w:eastAsia="微软雅黑" w:hAnsi="微软雅黑"/>
        </w:rPr>
        <w:t>ch</w:t>
      </w:r>
      <w:r>
        <w:rPr>
          <w:rFonts w:ascii="微软雅黑" w:eastAsia="微软雅黑" w:hAnsi="微软雅黑" w:hint="eastAsia"/>
        </w:rPr>
        <w:t>）。</w:t>
      </w:r>
    </w:p>
    <w:p w14:paraId="5434C869" w14:textId="77777777" w:rsidR="00780463" w:rsidRDefault="00AE7537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拉取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一般用于最新版本中有修改文件并且已存在的文件</w:t>
      </w:r>
      <w:r>
        <w:rPr>
          <w:rFonts w:ascii="微软雅黑" w:eastAsia="微软雅黑" w:hAnsi="微软雅黑" w:hint="eastAsia"/>
        </w:rPr>
        <w:t>，获取时</w:t>
      </w:r>
      <w:r>
        <w:rPr>
          <w:rFonts w:ascii="微软雅黑" w:eastAsia="微软雅黑" w:hAnsi="微软雅黑"/>
        </w:rPr>
        <w:t>会与本地文件自动合并</w:t>
      </w:r>
      <w:r>
        <w:rPr>
          <w:rFonts w:ascii="微软雅黑" w:eastAsia="微软雅黑" w:hAnsi="微软雅黑" w:hint="eastAsia"/>
        </w:rPr>
        <w:t>。</w:t>
      </w:r>
    </w:p>
    <w:p w14:paraId="07F94B53" w14:textId="77777777" w:rsidR="00780463" w:rsidRDefault="00AE7537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获取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一般用于</w:t>
      </w:r>
      <w:r>
        <w:rPr>
          <w:rFonts w:ascii="微软雅黑" w:eastAsia="微软雅黑" w:hAnsi="微软雅黑" w:hint="eastAsia"/>
        </w:rPr>
        <w:t>获取的最新版中存在差异的文件是本地没有的，获取时不会自动合并，所以相对来说获取的方式较为安全，但出于本项目中的情况考虑，</w:t>
      </w:r>
    </w:p>
    <w:p w14:paraId="01CB6734" w14:textId="77777777" w:rsidR="00780463" w:rsidRDefault="00AE7537">
      <w:pPr>
        <w:ind w:firstLine="420"/>
        <w:rPr>
          <w:rFonts w:ascii="微软雅黑" w:eastAsia="微软雅黑" w:hAnsi="微软雅黑"/>
          <w:b/>
          <w:color w:val="FF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FF0000"/>
          <w:sz w:val="24"/>
          <w:szCs w:val="24"/>
        </w:rPr>
        <w:t>建议，直接使用 拉取（P</w:t>
      </w:r>
      <w:r>
        <w:rPr>
          <w:rFonts w:ascii="微软雅黑" w:eastAsia="微软雅黑" w:hAnsi="微软雅黑"/>
          <w:b/>
          <w:color w:val="FF0000"/>
          <w:sz w:val="24"/>
          <w:szCs w:val="24"/>
        </w:rPr>
        <w:t>ULL</w:t>
      </w:r>
      <w:r>
        <w:rPr>
          <w:rFonts w:ascii="微软雅黑" w:eastAsia="微软雅黑" w:hAnsi="微软雅黑" w:hint="eastAsia"/>
          <w:b/>
          <w:color w:val="FF0000"/>
          <w:sz w:val="24"/>
          <w:szCs w:val="24"/>
        </w:rPr>
        <w:t>）获取最新版本！</w:t>
      </w:r>
    </w:p>
    <w:p w14:paraId="7342E445" w14:textId="77777777" w:rsidR="00780463" w:rsidRDefault="00AE7537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114300" distR="114300" wp14:anchorId="4DA062E8" wp14:editId="1CFF4E87">
            <wp:extent cx="4981575" cy="6867525"/>
            <wp:effectExtent l="0" t="0" r="9525" b="952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86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3C159D" w14:textId="77777777" w:rsidR="00780463" w:rsidRDefault="00780463">
      <w:pPr>
        <w:rPr>
          <w:rFonts w:ascii="微软雅黑" w:eastAsia="微软雅黑" w:hAnsi="微软雅黑"/>
        </w:rPr>
      </w:pPr>
    </w:p>
    <w:p w14:paraId="64162431" w14:textId="77777777" w:rsidR="00780463" w:rsidRDefault="00AE753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（2）通过拉取（pull）的方式获取最新版后看到成功的标志后方为获取成功。</w:t>
      </w:r>
    </w:p>
    <w:p w14:paraId="407744D1" w14:textId="77777777" w:rsidR="00780463" w:rsidRDefault="00AE7537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114300" distR="114300" wp14:anchorId="09744845" wp14:editId="4D052D85">
            <wp:extent cx="4724400" cy="3781425"/>
            <wp:effectExtent l="0" t="0" r="0" b="9525"/>
            <wp:docPr id="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97D7AC" w14:textId="77777777" w:rsidR="00780463" w:rsidRDefault="00AE753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114300" distR="114300" wp14:anchorId="5AB038D5" wp14:editId="35812456">
            <wp:extent cx="5276850" cy="3790950"/>
            <wp:effectExtent l="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39C1D7" w14:textId="77777777" w:rsidR="00780463" w:rsidRDefault="00780463">
      <w:pPr>
        <w:rPr>
          <w:rFonts w:ascii="微软雅黑" w:eastAsia="微软雅黑" w:hAnsi="微软雅黑"/>
        </w:rPr>
      </w:pPr>
    </w:p>
    <w:p w14:paraId="38CE4593" w14:textId="77777777" w:rsidR="00780463" w:rsidRDefault="00AE7537">
      <w:pPr>
        <w:pStyle w:val="3"/>
      </w:pPr>
      <w:r>
        <w:lastRenderedPageBreak/>
        <w:t>提交</w:t>
      </w:r>
      <w:r>
        <w:rPr>
          <w:rFonts w:hint="eastAsia"/>
        </w:rPr>
        <w:t>版本</w:t>
      </w:r>
    </w:p>
    <w:p w14:paraId="5C4FE49A" w14:textId="77777777" w:rsidR="00780463" w:rsidRDefault="00AE7537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提交代码时</w:t>
      </w:r>
      <w:r>
        <w:rPr>
          <w:rFonts w:hint="eastAsia"/>
        </w:rPr>
        <w:t>，</w:t>
      </w:r>
      <w:r>
        <w:t>选择</w:t>
      </w:r>
    </w:p>
    <w:p w14:paraId="0001DDBD" w14:textId="77777777" w:rsidR="00780463" w:rsidRDefault="00AE7537">
      <w:r>
        <w:rPr>
          <w:noProof/>
        </w:rPr>
        <w:drawing>
          <wp:inline distT="0" distB="0" distL="114300" distR="114300" wp14:anchorId="365BD2BB" wp14:editId="7BB02174">
            <wp:extent cx="3962400" cy="5581650"/>
            <wp:effectExtent l="0" t="0" r="0" b="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A43D73" w14:textId="77777777" w:rsidR="00780463" w:rsidRDefault="00AE753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）写好注释，并勾选</w:t>
      </w:r>
      <w:r>
        <w:rPr>
          <w:rFonts w:hint="eastAsia"/>
        </w:rPr>
        <w:t xml:space="preserve"> </w:t>
      </w:r>
      <w:r>
        <w:rPr>
          <w:rFonts w:hint="eastAsia"/>
        </w:rPr>
        <w:t>设置作者日期和设置作者</w:t>
      </w:r>
    </w:p>
    <w:p w14:paraId="51D661E9" w14:textId="77777777" w:rsidR="00780463" w:rsidRDefault="00AE753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）在变更列表中，勾选要上传的文件</w:t>
      </w:r>
    </w:p>
    <w:p w14:paraId="2876F605" w14:textId="77777777" w:rsidR="00780463" w:rsidRDefault="00AE7537">
      <w:pPr>
        <w:rPr>
          <w:b/>
          <w:color w:val="FF0000"/>
          <w:sz w:val="30"/>
          <w:szCs w:val="30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  <w:b/>
          <w:color w:val="FF0000"/>
          <w:sz w:val="30"/>
          <w:szCs w:val="30"/>
        </w:rPr>
        <w:t>上传时一定要选择</w:t>
      </w:r>
      <w:r>
        <w:rPr>
          <w:rFonts w:hint="eastAsia"/>
          <w:b/>
          <w:color w:val="FF0000"/>
          <w:sz w:val="30"/>
          <w:szCs w:val="30"/>
        </w:rPr>
        <w:t xml:space="preserve"> </w:t>
      </w:r>
      <w:r>
        <w:rPr>
          <w:rFonts w:hint="eastAsia"/>
          <w:b/>
          <w:color w:val="FF0000"/>
          <w:sz w:val="30"/>
          <w:szCs w:val="30"/>
        </w:rPr>
        <w:t>提交并推送。</w:t>
      </w:r>
    </w:p>
    <w:p w14:paraId="76C8F781" w14:textId="77777777" w:rsidR="00780463" w:rsidRDefault="00AE7537">
      <w:pPr>
        <w:rPr>
          <w:rFonts w:ascii="微软雅黑" w:eastAsia="微软雅黑" w:hAnsi="微软雅黑"/>
          <w:sz w:val="24"/>
          <w:szCs w:val="24"/>
        </w:rPr>
      </w:pPr>
      <w:r>
        <w:rPr>
          <w:b/>
          <w:color w:val="FF0000"/>
          <w:sz w:val="30"/>
          <w:szCs w:val="30"/>
        </w:rPr>
        <w:tab/>
      </w:r>
      <w:r>
        <w:rPr>
          <w:rFonts w:ascii="微软雅黑" w:eastAsia="微软雅黑" w:hAnsi="微软雅黑"/>
          <w:sz w:val="24"/>
          <w:szCs w:val="24"/>
        </w:rPr>
        <w:t>如果只选择提交</w:t>
      </w:r>
      <w:r>
        <w:rPr>
          <w:rFonts w:ascii="微软雅黑" w:eastAsia="微软雅黑" w:hAnsi="微软雅黑" w:hint="eastAsia"/>
          <w:sz w:val="24"/>
          <w:szCs w:val="24"/>
        </w:rPr>
        <w:t>，实际上相当于没有上传完，只有</w:t>
      </w:r>
      <w:r>
        <w:rPr>
          <w:rFonts w:ascii="微软雅黑" w:eastAsia="微软雅黑" w:hAnsi="微软雅黑" w:hint="eastAsia"/>
          <w:b/>
          <w:color w:val="FF0000"/>
          <w:sz w:val="24"/>
          <w:szCs w:val="24"/>
        </w:rPr>
        <w:t>推送</w:t>
      </w:r>
      <w:r>
        <w:rPr>
          <w:rFonts w:ascii="微软雅黑" w:eastAsia="微软雅黑" w:hAnsi="微软雅黑" w:hint="eastAsia"/>
          <w:sz w:val="24"/>
          <w:szCs w:val="24"/>
        </w:rPr>
        <w:t>成功了才算版本上传成功。推送相当于commit操作。另外，如果进行多次提交，最后一次才推送，那么会将之前提交的所有记录也都会按提交顺序一并提交（慎用！会有记录）。</w:t>
      </w:r>
    </w:p>
    <w:p w14:paraId="16CBF9F7" w14:textId="77777777" w:rsidR="00780463" w:rsidRDefault="00AE7537">
      <w:r>
        <w:rPr>
          <w:rFonts w:hint="eastAsia"/>
        </w:rPr>
        <w:lastRenderedPageBreak/>
        <w:t>提交修改的文件：</w:t>
      </w:r>
    </w:p>
    <w:p w14:paraId="2A413400" w14:textId="77777777" w:rsidR="00780463" w:rsidRDefault="00AE7537">
      <w:r>
        <w:rPr>
          <w:noProof/>
        </w:rPr>
        <w:drawing>
          <wp:inline distT="0" distB="0" distL="114300" distR="114300" wp14:anchorId="2F0050F5" wp14:editId="3A2E9D8C">
            <wp:extent cx="5271770" cy="3488690"/>
            <wp:effectExtent l="0" t="0" r="5080" b="16510"/>
            <wp:docPr id="1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74B17A" w14:textId="77777777" w:rsidR="00780463" w:rsidRDefault="00AE753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114300" distR="114300" wp14:anchorId="295ED5D5" wp14:editId="363E1B48">
            <wp:extent cx="5143500" cy="4272280"/>
            <wp:effectExtent l="0" t="0" r="0" b="1397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7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C9681D" w14:textId="77777777" w:rsidR="00780463" w:rsidRDefault="00780463"/>
    <w:p w14:paraId="56AC15B9" w14:textId="77777777" w:rsidR="00780463" w:rsidRDefault="00780463">
      <w:pPr>
        <w:ind w:firstLine="420"/>
        <w:rPr>
          <w:sz w:val="24"/>
          <w:szCs w:val="24"/>
        </w:rPr>
      </w:pPr>
    </w:p>
    <w:p w14:paraId="22CA3758" w14:textId="77777777" w:rsidR="00780463" w:rsidRDefault="00AE7537">
      <w:pPr>
        <w:pStyle w:val="1"/>
      </w:pPr>
      <w:r>
        <w:rPr>
          <w:rFonts w:hint="eastAsia"/>
        </w:rPr>
        <w:lastRenderedPageBreak/>
        <w:t>开发工具安装</w:t>
      </w:r>
    </w:p>
    <w:p w14:paraId="42B9FC57" w14:textId="77777777" w:rsidR="00780463" w:rsidRDefault="00AE7537">
      <w:r>
        <w:t>前两个为安装包</w:t>
      </w:r>
    </w:p>
    <w:p w14:paraId="7412797B" w14:textId="77777777" w:rsidR="00780463" w:rsidRDefault="00AE7537">
      <w:pPr>
        <w:numPr>
          <w:ilvl w:val="0"/>
          <w:numId w:val="4"/>
        </w:numPr>
      </w:pPr>
      <w:r>
        <w:t>首先下载</w:t>
      </w:r>
      <w:r>
        <w:t>vscode</w:t>
      </w:r>
      <w:r>
        <w:t>安装软件</w:t>
      </w:r>
      <w:r>
        <w:rPr>
          <w:rFonts w:hint="eastAsia"/>
        </w:rPr>
        <w:t> </w:t>
      </w:r>
      <w:hyperlink r:id="rId23" w:history="1">
        <w:r>
          <w:rPr>
            <w:rFonts w:hint="eastAsia"/>
          </w:rPr>
          <w:t>https://code.visualstudio.com/download</w:t>
        </w:r>
      </w:hyperlink>
    </w:p>
    <w:p w14:paraId="03CB68C3" w14:textId="77777777" w:rsidR="00780463" w:rsidRDefault="00AE7537">
      <w:pPr>
        <w:numPr>
          <w:ilvl w:val="0"/>
          <w:numId w:val="4"/>
        </w:numPr>
      </w:pPr>
      <w:r>
        <w:rPr>
          <w:rFonts w:hint="eastAsia"/>
        </w:rPr>
        <w:t>选择</w:t>
      </w:r>
      <w:r>
        <w:rPr>
          <w:rFonts w:hint="eastAsia"/>
        </w:rPr>
        <w:t>vscode</w:t>
      </w:r>
      <w:r>
        <w:rPr>
          <w:rFonts w:hint="eastAsia"/>
        </w:rPr>
        <w:t>版本（根据自己的操作系统选择相应的版本）</w:t>
      </w:r>
    </w:p>
    <w:p w14:paraId="2D7EA4BB" w14:textId="77777777" w:rsidR="00780463" w:rsidRDefault="00AE7537"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07A956E7" wp14:editId="067782CF">
            <wp:extent cx="5771515" cy="2590800"/>
            <wp:effectExtent l="0" t="0" r="635" b="0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8273FF" w14:textId="77777777" w:rsidR="00780463" w:rsidRDefault="00AE7537">
      <w:pPr>
        <w:numPr>
          <w:ilvl w:val="0"/>
          <w:numId w:val="4"/>
        </w:numPr>
      </w:pPr>
      <w:r>
        <w:rPr>
          <w:rFonts w:hint="eastAsia"/>
        </w:rPr>
        <w:t>把</w:t>
      </w:r>
      <w:r>
        <w:rPr>
          <w:rFonts w:hint="eastAsia"/>
        </w:rPr>
        <w:t>vscode</w:t>
      </w:r>
      <w:r>
        <w:rPr>
          <w:rFonts w:hint="eastAsia"/>
        </w:rPr>
        <w:t>安装文件准备好：我使用的是</w:t>
      </w:r>
      <w:r>
        <w:rPr>
          <w:rFonts w:hint="eastAsia"/>
        </w:rPr>
        <w:t>64</w:t>
      </w:r>
      <w:r>
        <w:rPr>
          <w:rFonts w:hint="eastAsia"/>
        </w:rPr>
        <w:t>位的操作系统</w:t>
      </w:r>
    </w:p>
    <w:p w14:paraId="1DA8E437" w14:textId="77777777" w:rsidR="00780463" w:rsidRDefault="00AE7537">
      <w:r>
        <w:rPr>
          <w:rFonts w:ascii="微软雅黑" w:eastAsia="微软雅黑" w:hAnsi="微软雅黑" w:cs="微软雅黑" w:hint="eastAsia"/>
          <w:noProof/>
          <w:color w:val="4D4D4D"/>
          <w:sz w:val="24"/>
          <w:szCs w:val="24"/>
          <w:shd w:val="clear" w:color="auto" w:fill="FFFFFF"/>
        </w:rPr>
        <w:drawing>
          <wp:inline distT="0" distB="0" distL="114300" distR="114300" wp14:anchorId="31E1FD17" wp14:editId="45B7368B">
            <wp:extent cx="3067050" cy="266700"/>
            <wp:effectExtent l="0" t="0" r="0" b="0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47DF14" w14:textId="77777777" w:rsidR="00780463" w:rsidRDefault="00AE7537">
      <w:pPr>
        <w:numPr>
          <w:ilvl w:val="0"/>
          <w:numId w:val="4"/>
        </w:numPr>
      </w:pPr>
      <w:r>
        <w:rPr>
          <w:rFonts w:hint="eastAsia"/>
        </w:rPr>
        <w:t>傻瓜式安装，一直下一步，直接到完成</w:t>
      </w:r>
    </w:p>
    <w:p w14:paraId="2745FEF3" w14:textId="77777777" w:rsidR="00780463" w:rsidRDefault="00AE7537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20B44E83" wp14:editId="4034AD2A">
            <wp:extent cx="5124450" cy="3019425"/>
            <wp:effectExtent l="0" t="0" r="0" b="9525"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526D58" w14:textId="77777777" w:rsidR="00780463" w:rsidRDefault="00780463">
      <w:pPr>
        <w:rPr>
          <w:rFonts w:ascii="宋体" w:hAnsi="宋体" w:cs="宋体"/>
          <w:sz w:val="24"/>
          <w:szCs w:val="24"/>
        </w:rPr>
      </w:pPr>
    </w:p>
    <w:p w14:paraId="4C39A43B" w14:textId="77777777" w:rsidR="00780463" w:rsidRDefault="00AE7537">
      <w:pPr>
        <w:numPr>
          <w:ilvl w:val="0"/>
          <w:numId w:val="4"/>
        </w:numPr>
      </w:pPr>
      <w:r>
        <w:rPr>
          <w:rFonts w:hint="eastAsia"/>
        </w:rPr>
        <w:lastRenderedPageBreak/>
        <w:t>环境变量（这步骤也是默认的，因为改编辑器是微软提供的，会自动配置</w:t>
      </w:r>
      <w:r>
        <w:rPr>
          <w:rFonts w:hint="eastAsia"/>
        </w:rPr>
        <w:t>path</w:t>
      </w:r>
      <w:r>
        <w:rPr>
          <w:rFonts w:hint="eastAsia"/>
        </w:rPr>
        <w:t>）</w:t>
      </w:r>
      <w:r>
        <w:rPr>
          <w:rFonts w:hint="eastAsia"/>
        </w:rPr>
        <w:br/>
      </w:r>
      <w:r>
        <w:rPr>
          <w:rFonts w:ascii="微软雅黑" w:eastAsia="微软雅黑" w:hAnsi="微软雅黑" w:cs="微软雅黑" w:hint="eastAsia"/>
          <w:color w:val="4D4D4D"/>
          <w:sz w:val="24"/>
          <w:szCs w:val="24"/>
          <w:shd w:val="clear" w:color="auto" w:fill="FFFFFF"/>
        </w:rPr>
        <w:t xml:space="preserve">　</w:t>
      </w:r>
      <w:r>
        <w:rPr>
          <w:rFonts w:ascii="微软雅黑" w:eastAsia="微软雅黑" w:hAnsi="微软雅黑" w:cs="微软雅黑" w:hint="eastAsia"/>
          <w:noProof/>
          <w:color w:val="4D4D4D"/>
          <w:sz w:val="24"/>
          <w:szCs w:val="24"/>
          <w:shd w:val="clear" w:color="auto" w:fill="FFFFFF"/>
        </w:rPr>
        <w:drawing>
          <wp:inline distT="0" distB="0" distL="114300" distR="114300" wp14:anchorId="3FE3F93A" wp14:editId="27DCFF29">
            <wp:extent cx="5524500" cy="3600450"/>
            <wp:effectExtent l="0" t="0" r="0" b="0"/>
            <wp:docPr id="41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5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5E4E6A" w14:textId="77777777" w:rsidR="00780463" w:rsidRDefault="00AE7537">
      <w:pPr>
        <w:numPr>
          <w:ilvl w:val="0"/>
          <w:numId w:val="4"/>
        </w:numPr>
      </w:pPr>
      <w:r>
        <w:rPr>
          <w:rFonts w:hint="eastAsia"/>
        </w:rPr>
        <w:t>安装成功</w:t>
      </w:r>
    </w:p>
    <w:p w14:paraId="6EF31052" w14:textId="77777777" w:rsidR="00780463" w:rsidRDefault="00AE7537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6435A09C" wp14:editId="785F5CE8">
            <wp:extent cx="5486400" cy="3524885"/>
            <wp:effectExtent l="0" t="0" r="0" b="18415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C6157E" w14:textId="77777777" w:rsidR="00780463" w:rsidRDefault="00780463">
      <w:pPr>
        <w:rPr>
          <w:rFonts w:ascii="宋体" w:hAnsi="宋体" w:cs="宋体"/>
          <w:sz w:val="24"/>
          <w:szCs w:val="24"/>
        </w:rPr>
      </w:pPr>
    </w:p>
    <w:p w14:paraId="33337EC8" w14:textId="77777777" w:rsidR="00780463" w:rsidRDefault="00780463">
      <w:pPr>
        <w:rPr>
          <w:rFonts w:ascii="宋体" w:hAnsi="宋体" w:cs="宋体"/>
          <w:sz w:val="24"/>
          <w:szCs w:val="24"/>
        </w:rPr>
      </w:pPr>
    </w:p>
    <w:p w14:paraId="599389CF" w14:textId="77777777" w:rsidR="00780463" w:rsidRDefault="00AE7537">
      <w:pPr>
        <w:numPr>
          <w:ilvl w:val="0"/>
          <w:numId w:val="4"/>
        </w:numPr>
      </w:pPr>
      <w:r>
        <w:rPr>
          <w:rFonts w:hint="eastAsia"/>
        </w:rPr>
        <w:lastRenderedPageBreak/>
        <w:t>启动</w:t>
      </w:r>
    </w:p>
    <w:p w14:paraId="0C1AAB29" w14:textId="77777777" w:rsidR="00780463" w:rsidRDefault="00AE7537">
      <w:r>
        <w:rPr>
          <w:rFonts w:hint="eastAsia"/>
          <w:noProof/>
        </w:rPr>
        <w:drawing>
          <wp:inline distT="0" distB="0" distL="114300" distR="114300" wp14:anchorId="7D7C211F" wp14:editId="1E0F9162">
            <wp:extent cx="5269230" cy="2092960"/>
            <wp:effectExtent l="0" t="0" r="7620" b="2540"/>
            <wp:docPr id="44" name="图片 44" descr="15754426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575442679(1)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F904" w14:textId="77777777" w:rsidR="00780463" w:rsidRDefault="00AE7537">
      <w:pPr>
        <w:numPr>
          <w:ilvl w:val="0"/>
          <w:numId w:val="4"/>
        </w:numPr>
      </w:pPr>
      <w:r>
        <w:rPr>
          <w:rFonts w:hint="eastAsia"/>
        </w:rPr>
        <w:t>因为刚安装的</w:t>
      </w:r>
      <w:r>
        <w:rPr>
          <w:rFonts w:hint="eastAsia"/>
        </w:rPr>
        <w:t>VSCode</w:t>
      </w:r>
      <w:r>
        <w:rPr>
          <w:rFonts w:hint="eastAsia"/>
        </w:rPr>
        <w:t>默认是英文的，这里需要给设置成中文</w:t>
      </w:r>
      <w:r>
        <w:rPr>
          <w:rFonts w:hint="eastAsia"/>
        </w:rPr>
        <w:br/>
      </w:r>
      <w:r>
        <w:rPr>
          <w:rFonts w:hint="eastAsia"/>
        </w:rPr>
        <w:t xml:space="preserve">　　</w:t>
      </w:r>
      <w:r>
        <w:rPr>
          <w:rFonts w:hint="eastAsia"/>
        </w:rPr>
        <w:t xml:space="preserve"> </w:t>
      </w:r>
      <w:r>
        <w:rPr>
          <w:rFonts w:hint="eastAsia"/>
        </w:rPr>
        <w:t>可以参考官网</w:t>
      </w:r>
      <w:r>
        <w:rPr>
          <w:rFonts w:hint="eastAsia"/>
        </w:rPr>
        <w:t xml:space="preserve"> </w:t>
      </w:r>
      <w:hyperlink r:id="rId30" w:history="1">
        <w:r>
          <w:rPr>
            <w:rFonts w:hint="eastAsia"/>
          </w:rPr>
          <w:t>https://code.visualstudio.com/docs/getstarted/locales</w:t>
        </w:r>
      </w:hyperlink>
    </w:p>
    <w:p w14:paraId="03720658" w14:textId="77777777" w:rsidR="00780463" w:rsidRDefault="00AE7537">
      <w:pPr>
        <w:numPr>
          <w:ilvl w:val="0"/>
          <w:numId w:val="4"/>
        </w:numPr>
      </w:pPr>
      <w:r>
        <w:rPr>
          <w:rFonts w:hint="eastAsia"/>
        </w:rPr>
        <w:t>将默认英文改成中文</w:t>
      </w:r>
      <w:r>
        <w:rPr>
          <w:rFonts w:ascii="微软雅黑" w:eastAsia="微软雅黑" w:hAnsi="微软雅黑" w:cs="微软雅黑" w:hint="eastAsia"/>
          <w:color w:val="4D4D4D"/>
          <w:sz w:val="24"/>
          <w:szCs w:val="24"/>
          <w:shd w:val="clear" w:color="auto" w:fill="FFFFFF"/>
        </w:rPr>
        <w:br/>
        <w:t xml:space="preserve">　　 　</w:t>
      </w:r>
      <w:r>
        <w:rPr>
          <w:rFonts w:hint="eastAsia"/>
        </w:rPr>
        <w:t>步骤１</w:t>
      </w:r>
      <w:r>
        <w:rPr>
          <w:rFonts w:hint="eastAsia"/>
        </w:rPr>
        <w:t>.Ctrl+Shift+P</w:t>
      </w:r>
      <w:r>
        <w:rPr>
          <w:rFonts w:hint="eastAsia"/>
        </w:rPr>
        <w:t>打开搜索框输入</w:t>
      </w:r>
      <w:r>
        <w:rPr>
          <w:rStyle w:val="HTML"/>
          <w:rFonts w:ascii="Consolas" w:eastAsia="Consolas" w:hAnsi="Consolas" w:cs="Consolas" w:hint="eastAsia"/>
          <w:color w:val="C7254E"/>
          <w:sz w:val="21"/>
          <w:szCs w:val="21"/>
          <w:shd w:val="clear" w:color="auto" w:fill="F9F2F4"/>
        </w:rPr>
        <w:t>Configure Display Language</w:t>
      </w:r>
      <w:r>
        <w:rPr>
          <w:rFonts w:hint="eastAsia"/>
        </w:rPr>
        <w:t>命令</w:t>
      </w:r>
    </w:p>
    <w:p w14:paraId="486A030F" w14:textId="77777777" w:rsidR="00780463" w:rsidRDefault="00AE7537"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56491E76" wp14:editId="4E22881B">
            <wp:extent cx="5458460" cy="2610485"/>
            <wp:effectExtent l="0" t="0" r="8890" b="18415"/>
            <wp:docPr id="45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 descr="IMG_256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042CEB" w14:textId="77777777" w:rsidR="00780463" w:rsidRDefault="00AE7537">
      <w:pPr>
        <w:rPr>
          <w:rFonts w:ascii="宋体" w:hAnsi="宋体" w:cs="宋体"/>
          <w:sz w:val="24"/>
          <w:szCs w:val="24"/>
        </w:rPr>
      </w:pPr>
      <w:r>
        <w:rPr>
          <w:rFonts w:hint="eastAsia"/>
        </w:rPr>
        <w:t>修改完成之后，</w:t>
      </w:r>
      <w:r>
        <w:rPr>
          <w:rFonts w:hint="eastAsia"/>
        </w:rPr>
        <w:t>CTRL</w:t>
      </w:r>
      <w:r>
        <w:rPr>
          <w:rFonts w:hint="eastAsia"/>
        </w:rPr>
        <w:t>＋Ｓ保存</w:t>
      </w:r>
      <w:r>
        <w:rPr>
          <w:rFonts w:hint="eastAsia"/>
        </w:rPr>
        <w:br/>
      </w:r>
      <w:r>
        <w:rPr>
          <w:rFonts w:hint="eastAsia"/>
        </w:rPr>
        <w:t xml:space="preserve">　　</w:t>
      </w:r>
      <w:r>
        <w:rPr>
          <w:rFonts w:hint="eastAsia"/>
        </w:rPr>
        <w:t xml:space="preserve"> </w:t>
      </w:r>
      <w:r>
        <w:rPr>
          <w:rFonts w:hint="eastAsia"/>
        </w:rPr>
        <w:t xml:space="preserve">　步骤２：要查找的语言在“扩展”视图（</w:t>
      </w:r>
      <w:r>
        <w:rPr>
          <w:rFonts w:hint="eastAsia"/>
        </w:rPr>
        <w:t>Ctrl + Shift + X</w:t>
      </w:r>
      <w:r>
        <w:rPr>
          <w:rFonts w:hint="eastAsia"/>
        </w:rPr>
        <w:t>）中搜索语言包</w:t>
      </w:r>
    </w:p>
    <w:p w14:paraId="093BFE61" w14:textId="77777777" w:rsidR="00780463" w:rsidRDefault="00AE7537">
      <w:pPr>
        <w:rPr>
          <w:rFonts w:ascii="宋体" w:hAnsi="宋体" w:cs="宋体"/>
          <w:b/>
          <w:bCs/>
          <w:sz w:val="32"/>
          <w:szCs w:val="32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1DCC5B96" wp14:editId="43E252EC">
            <wp:extent cx="5467350" cy="1504950"/>
            <wp:effectExtent l="0" t="0" r="0" b="0"/>
            <wp:docPr id="46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 descr="IMG_256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9A7BE5" w14:textId="77777777" w:rsidR="00780463" w:rsidRDefault="00AE7537">
      <w:pPr>
        <w:ind w:firstLine="420"/>
      </w:pPr>
      <w:r>
        <w:rPr>
          <w:rFonts w:hint="eastAsia"/>
        </w:rPr>
        <w:t>步骤３：重启就可以了，重启之后，就变成中文版了！！！</w:t>
      </w:r>
    </w:p>
    <w:p w14:paraId="0A8FE3ED" w14:textId="77777777" w:rsidR="00780463" w:rsidRDefault="00AE7537">
      <w:pPr>
        <w:pStyle w:val="1"/>
      </w:pPr>
      <w:r>
        <w:rPr>
          <w:rFonts w:hint="eastAsia"/>
        </w:rPr>
        <w:lastRenderedPageBreak/>
        <w:t>使用</w:t>
      </w:r>
      <w:r>
        <w:rPr>
          <w:rFonts w:hint="eastAsia"/>
        </w:rPr>
        <w:t>vscode</w:t>
      </w:r>
      <w:r>
        <w:rPr>
          <w:rFonts w:hint="eastAsia"/>
        </w:rPr>
        <w:t>创建</w:t>
      </w:r>
      <w:r>
        <w:rPr>
          <w:rFonts w:hint="eastAsia"/>
        </w:rPr>
        <w:t>vue</w:t>
      </w:r>
      <w:r>
        <w:rPr>
          <w:rFonts w:hint="eastAsia"/>
        </w:rPr>
        <w:t>项目</w:t>
      </w:r>
    </w:p>
    <w:p w14:paraId="4D27A582" w14:textId="77777777" w:rsidR="00780463" w:rsidRDefault="00AE7537">
      <w:pPr>
        <w:pStyle w:val="2"/>
      </w:pPr>
      <w:r>
        <w:rPr>
          <w:rFonts w:hint="eastAsia"/>
        </w:rPr>
        <w:t>安装插件</w:t>
      </w:r>
    </w:p>
    <w:p w14:paraId="05053EBA" w14:textId="77777777" w:rsidR="00780463" w:rsidRDefault="00AE7537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vue</w:t>
      </w:r>
      <w:r>
        <w:rPr>
          <w:rFonts w:hint="eastAsia"/>
        </w:rPr>
        <w:t>插件</w:t>
      </w:r>
      <w:r>
        <w:rPr>
          <w:rFonts w:hint="eastAsia"/>
        </w:rPr>
        <w:t>vetur</w:t>
      </w:r>
      <w:r>
        <w:rPr>
          <w:rFonts w:hint="eastAsia"/>
        </w:rPr>
        <w:t>，实现支持</w:t>
      </w:r>
      <w:r>
        <w:rPr>
          <w:rFonts w:hint="eastAsia"/>
        </w:rPr>
        <w:t>vue</w:t>
      </w:r>
      <w:r>
        <w:rPr>
          <w:rFonts w:hint="eastAsia"/>
        </w:rPr>
        <w:t>文件的代码高亮</w:t>
      </w:r>
    </w:p>
    <w:p w14:paraId="35441886" w14:textId="77777777" w:rsidR="00780463" w:rsidRDefault="00AE7537">
      <w:pPr>
        <w:ind w:firstLine="420"/>
      </w:pPr>
      <w:r>
        <w:rPr>
          <w:rFonts w:hint="eastAsia"/>
        </w:rPr>
        <w:t>安装插件：</w:t>
      </w:r>
      <w:r>
        <w:rPr>
          <w:rFonts w:hint="eastAsia"/>
        </w:rPr>
        <w:t xml:space="preserve"> </w:t>
      </w:r>
      <w:r>
        <w:rPr>
          <w:rFonts w:hint="eastAsia"/>
        </w:rPr>
        <w:t>点击左边的</w:t>
      </w:r>
      <w:r>
        <w:rPr>
          <w:rFonts w:hint="eastAsia"/>
        </w:rPr>
        <w:t>Extensions</w:t>
      </w:r>
      <w:r>
        <w:rPr>
          <w:rFonts w:hint="eastAsia"/>
        </w:rPr>
        <w:t>图标，输入</w:t>
      </w:r>
      <w:r>
        <w:rPr>
          <w:rFonts w:hint="eastAsia"/>
        </w:rPr>
        <w:t> vetur </w:t>
      </w:r>
      <w:r>
        <w:rPr>
          <w:rFonts w:hint="eastAsia"/>
        </w:rPr>
        <w:t>，找对对应版本然后点击</w:t>
      </w:r>
      <w:r>
        <w:rPr>
          <w:rFonts w:hint="eastAsia"/>
        </w:rPr>
        <w:t>install</w:t>
      </w:r>
      <w:r>
        <w:rPr>
          <w:rFonts w:hint="eastAsia"/>
        </w:rPr>
        <w:t>即可</w:t>
      </w:r>
    </w:p>
    <w:p w14:paraId="106D93F1" w14:textId="77777777" w:rsidR="00780463" w:rsidRDefault="00AE7537">
      <w:pPr>
        <w:rPr>
          <w:rFonts w:ascii="Verdana" w:hAnsi="Verdana" w:cs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cs="Verdana" w:hint="eastAsia"/>
          <w:noProof/>
          <w:color w:val="000000"/>
          <w:sz w:val="20"/>
          <w:szCs w:val="20"/>
          <w:shd w:val="clear" w:color="auto" w:fill="FFFFFF"/>
        </w:rPr>
        <w:drawing>
          <wp:inline distT="0" distB="0" distL="114300" distR="114300" wp14:anchorId="5C9401DF" wp14:editId="3518B58F">
            <wp:extent cx="5269230" cy="1937385"/>
            <wp:effectExtent l="0" t="0" r="7620" b="5715"/>
            <wp:docPr id="48" name="图片 48" descr="15754448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575444802(1)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2E0F" w14:textId="77777777" w:rsidR="00780463" w:rsidRDefault="00AE7537">
      <w:pPr>
        <w:ind w:firstLine="420"/>
      </w:pPr>
      <w:r>
        <w:rPr>
          <w:rFonts w:hint="eastAsia"/>
        </w:rPr>
        <w:t>同样方式安装</w:t>
      </w:r>
      <w:r>
        <w:rPr>
          <w:rFonts w:hint="eastAsia"/>
        </w:rPr>
        <w:t>ESLint </w:t>
      </w:r>
      <w:r>
        <w:rPr>
          <w:rFonts w:hint="eastAsia"/>
        </w:rPr>
        <w:t>插件（代码格式校验）：</w:t>
      </w:r>
    </w:p>
    <w:p w14:paraId="31E0E76B" w14:textId="77777777" w:rsidR="00780463" w:rsidRDefault="00AE7537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0FF9F7DC" wp14:editId="03A65C49">
            <wp:extent cx="5679440" cy="3021965"/>
            <wp:effectExtent l="0" t="0" r="16510" b="6985"/>
            <wp:docPr id="49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 descr="IMG_256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302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1AB1EA" w14:textId="77777777" w:rsidR="00780463" w:rsidRDefault="00AE7537">
      <w:pPr>
        <w:pStyle w:val="2"/>
      </w:pPr>
      <w:r>
        <w:rPr>
          <w:rFonts w:hint="eastAsia"/>
        </w:rPr>
        <w:t>使用脚手架工具安装项目</w:t>
      </w:r>
    </w:p>
    <w:p w14:paraId="472820C5" w14:textId="77777777" w:rsidR="00780463" w:rsidRDefault="00AE7537">
      <w:pPr>
        <w:ind w:firstLine="420"/>
      </w:pPr>
      <w:r>
        <w:rPr>
          <w:rFonts w:hint="eastAsia"/>
        </w:rPr>
        <w:t>点击</w:t>
      </w:r>
      <w:r>
        <w:rPr>
          <w:rFonts w:hint="eastAsia"/>
        </w:rPr>
        <w:t>Terminal</w:t>
      </w:r>
      <w:r>
        <w:rPr>
          <w:rFonts w:hint="eastAsia"/>
        </w:rPr>
        <w:t>菜单，选择</w:t>
      </w:r>
      <w:r>
        <w:rPr>
          <w:rFonts w:hint="eastAsia"/>
        </w:rPr>
        <w:t>new Terminal</w:t>
      </w:r>
      <w:r>
        <w:rPr>
          <w:rFonts w:hint="eastAsia"/>
        </w:rPr>
        <w:t>，创建一个命令行终端窗口，然后切换到对应的准备存放代码的目录</w:t>
      </w:r>
    </w:p>
    <w:p w14:paraId="697DF956" w14:textId="77777777" w:rsidR="00780463" w:rsidRDefault="00780463">
      <w:pPr>
        <w:rPr>
          <w:rFonts w:ascii="宋体" w:hAnsi="宋体" w:cs="宋体"/>
          <w:sz w:val="24"/>
          <w:szCs w:val="24"/>
        </w:rPr>
      </w:pPr>
    </w:p>
    <w:p w14:paraId="20D334EE" w14:textId="77777777" w:rsidR="00780463" w:rsidRDefault="00AE7537">
      <w:pPr>
        <w:ind w:firstLine="420"/>
        <w:rPr>
          <w:b/>
          <w:bCs/>
        </w:rPr>
      </w:pPr>
      <w:r>
        <w:rPr>
          <w:rFonts w:hint="eastAsia"/>
        </w:rPr>
        <w:t>输入：</w:t>
      </w:r>
      <w:r>
        <w:rPr>
          <w:b/>
          <w:bCs/>
        </w:rPr>
        <w:t>vue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init 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webpack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vue_tes</w:t>
      </w:r>
      <w:r>
        <w:t>t</w:t>
      </w:r>
      <w:r>
        <w:t>回车，然后输入工程名称</w:t>
      </w:r>
      <w:r>
        <w:rPr>
          <w:b/>
          <w:bCs/>
        </w:rPr>
        <w:t>vue_test</w:t>
      </w:r>
    </w:p>
    <w:p w14:paraId="61A25C62" w14:textId="77777777" w:rsidR="00780463" w:rsidRDefault="00AE7537">
      <w:pPr>
        <w:ind w:firstLine="420"/>
      </w:pPr>
      <w:r>
        <w:rPr>
          <w:noProof/>
        </w:rPr>
        <w:drawing>
          <wp:inline distT="0" distB="0" distL="114300" distR="114300" wp14:anchorId="202F1A30" wp14:editId="4A0C69B8">
            <wp:extent cx="5271770" cy="3506470"/>
            <wp:effectExtent l="0" t="0" r="5080" b="17780"/>
            <wp:docPr id="5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6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BF1835" w14:textId="77777777" w:rsidR="00780463" w:rsidRDefault="00AE7537">
      <w:pPr>
        <w:ind w:firstLine="420"/>
      </w:pPr>
      <w:r>
        <w:rPr>
          <w:rFonts w:hint="eastAsia"/>
        </w:rPr>
        <w:t>根据自己的情况选择</w:t>
      </w:r>
    </w:p>
    <w:p w14:paraId="3A1085B7" w14:textId="77777777" w:rsidR="00780463" w:rsidRDefault="00AE7537">
      <w:pPr>
        <w:ind w:firstLine="420"/>
      </w:pPr>
      <w:r>
        <w:rPr>
          <w:noProof/>
        </w:rPr>
        <w:drawing>
          <wp:inline distT="0" distB="0" distL="114300" distR="114300" wp14:anchorId="5940A038" wp14:editId="1F4F5F29">
            <wp:extent cx="5271770" cy="972820"/>
            <wp:effectExtent l="0" t="0" r="5080" b="17780"/>
            <wp:docPr id="5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2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E69CDE" w14:textId="77777777" w:rsidR="00780463" w:rsidRDefault="00AE7537">
      <w:pPr>
        <w:ind w:firstLine="420"/>
      </w:pPr>
      <w:r>
        <w:rPr>
          <w:noProof/>
        </w:rPr>
        <w:drawing>
          <wp:inline distT="0" distB="0" distL="114300" distR="114300" wp14:anchorId="43026111" wp14:editId="4D52935B">
            <wp:extent cx="4352290" cy="1771650"/>
            <wp:effectExtent l="0" t="0" r="10160" b="0"/>
            <wp:docPr id="5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3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1CACE3" w14:textId="77777777" w:rsidR="00780463" w:rsidRDefault="00AE7537">
      <w:pPr>
        <w:ind w:firstLine="420"/>
      </w:pPr>
      <w:r>
        <w:rPr>
          <w:noProof/>
        </w:rPr>
        <w:lastRenderedPageBreak/>
        <w:drawing>
          <wp:inline distT="0" distB="0" distL="114300" distR="114300" wp14:anchorId="73EBDD27" wp14:editId="3A900BDE">
            <wp:extent cx="5274310" cy="2165985"/>
            <wp:effectExtent l="0" t="0" r="2540" b="5715"/>
            <wp:docPr id="6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4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21822A" w14:textId="77777777" w:rsidR="00780463" w:rsidRDefault="00AE7537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4324104D" wp14:editId="59922CD8">
            <wp:extent cx="5023485" cy="3591560"/>
            <wp:effectExtent l="0" t="0" r="5715" b="8890"/>
            <wp:docPr id="52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7" descr="IMG_25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8B6F48" w14:textId="77777777" w:rsidR="00780463" w:rsidRDefault="00780463">
      <w:pPr>
        <w:ind w:firstLine="420"/>
        <w:rPr>
          <w:rFonts w:ascii="宋体" w:hAnsi="宋体" w:cs="宋体"/>
          <w:sz w:val="24"/>
          <w:szCs w:val="24"/>
        </w:rPr>
      </w:pPr>
    </w:p>
    <w:p w14:paraId="5738F7E5" w14:textId="77777777" w:rsidR="00780463" w:rsidRDefault="00AE7537">
      <w:pPr>
        <w:ind w:firstLine="420"/>
        <w:rPr>
          <w:rFonts w:ascii="Verdana" w:hAnsi="Verdana" w:cs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cs="Verdana"/>
          <w:color w:val="000000"/>
          <w:sz w:val="20"/>
          <w:szCs w:val="20"/>
          <w:shd w:val="clear" w:color="auto" w:fill="FFFFFF"/>
        </w:rPr>
        <w:t>如下提示则成功：</w:t>
      </w:r>
    </w:p>
    <w:p w14:paraId="3F8AE4C2" w14:textId="77777777" w:rsidR="00780463" w:rsidRDefault="00AE7537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57CF3043" wp14:editId="427B535B">
            <wp:extent cx="4711700" cy="3084830"/>
            <wp:effectExtent l="0" t="0" r="12700" b="1270"/>
            <wp:docPr id="53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8" descr="IMG_256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76B4C7" w14:textId="77777777" w:rsidR="00780463" w:rsidRDefault="00780463">
      <w:pPr>
        <w:ind w:firstLine="420"/>
        <w:rPr>
          <w:rFonts w:ascii="宋体" w:hAnsi="宋体" w:cs="宋体"/>
          <w:sz w:val="24"/>
          <w:szCs w:val="24"/>
        </w:rPr>
      </w:pPr>
    </w:p>
    <w:p w14:paraId="3B020904" w14:textId="77777777" w:rsidR="00780463" w:rsidRDefault="00AE7537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按照说明输入</w:t>
      </w:r>
    </w:p>
    <w:p w14:paraId="5820A64F" w14:textId="77777777" w:rsidR="00780463" w:rsidRDefault="00AE7537">
      <w:pPr>
        <w:ind w:firstLine="420"/>
      </w:pPr>
      <w:r>
        <w:rPr>
          <w:rFonts w:hint="eastAsia"/>
        </w:rPr>
        <w:t>PS D:\Study\code\vue&gt; cd  vue_test</w:t>
      </w:r>
    </w:p>
    <w:p w14:paraId="779905F4" w14:textId="77777777" w:rsidR="00780463" w:rsidRDefault="00AE7537">
      <w:pPr>
        <w:ind w:firstLine="420"/>
      </w:pPr>
      <w:r>
        <w:rPr>
          <w:rFonts w:hint="eastAsia"/>
        </w:rPr>
        <w:t>PS D:\Study\code\vue\vue_test&gt; npm run dev</w:t>
      </w:r>
    </w:p>
    <w:p w14:paraId="44865900" w14:textId="77777777" w:rsidR="00780463" w:rsidRDefault="00780463">
      <w:pPr>
        <w:ind w:firstLine="420"/>
      </w:pPr>
    </w:p>
    <w:p w14:paraId="71113C79" w14:textId="77777777" w:rsidR="00780463" w:rsidRDefault="00AE7537">
      <w:pPr>
        <w:ind w:firstLine="420"/>
      </w:pPr>
      <w:r>
        <w:rPr>
          <w:rFonts w:hint="eastAsia"/>
        </w:rPr>
        <w:t>&gt; vue_test@1.0.0 dev D:\Study\code\vue\vue_test</w:t>
      </w:r>
    </w:p>
    <w:p w14:paraId="3D49E83E" w14:textId="77777777" w:rsidR="00780463" w:rsidRDefault="00AE7537">
      <w:pPr>
        <w:ind w:firstLine="420"/>
      </w:pPr>
      <w:r>
        <w:rPr>
          <w:rFonts w:hint="eastAsia"/>
        </w:rPr>
        <w:t>&gt; webpack-dev-server --inline --progress --config build/webpack.dev.conf.js</w:t>
      </w:r>
    </w:p>
    <w:p w14:paraId="575F56C8" w14:textId="77777777" w:rsidR="00780463" w:rsidRDefault="00780463">
      <w:pPr>
        <w:ind w:firstLine="420"/>
      </w:pPr>
    </w:p>
    <w:p w14:paraId="7F9122B3" w14:textId="77777777" w:rsidR="00780463" w:rsidRDefault="00AE7537">
      <w:pPr>
        <w:ind w:firstLine="420"/>
      </w:pPr>
      <w:r>
        <w:rPr>
          <w:rFonts w:hint="eastAsia"/>
        </w:rPr>
        <w:t xml:space="preserve"> 13% building modules 27/31 modules 4 active ...:\Study\code\vue\vue_test\src 95% emitting</w:t>
      </w:r>
    </w:p>
    <w:p w14:paraId="7DED2A61" w14:textId="77777777" w:rsidR="00780463" w:rsidRDefault="00780463">
      <w:pPr>
        <w:ind w:firstLine="420"/>
      </w:pPr>
    </w:p>
    <w:p w14:paraId="0E7FC719" w14:textId="77777777" w:rsidR="00780463" w:rsidRDefault="00AE7537">
      <w:pPr>
        <w:ind w:firstLine="420"/>
      </w:pPr>
      <w:r>
        <w:rPr>
          <w:rFonts w:hint="eastAsia"/>
        </w:rPr>
        <w:t xml:space="preserve"> DONE Compiled successfully in 6043ms                                                                                                                  9:10:00 PM</w:t>
      </w:r>
    </w:p>
    <w:p w14:paraId="5705C74C" w14:textId="77777777" w:rsidR="00780463" w:rsidRDefault="00780463">
      <w:pPr>
        <w:ind w:firstLine="420"/>
      </w:pPr>
    </w:p>
    <w:p w14:paraId="13BB97D0" w14:textId="77777777" w:rsidR="00780463" w:rsidRDefault="00AE7537">
      <w:pPr>
        <w:ind w:firstLine="420"/>
      </w:pPr>
      <w:r>
        <w:rPr>
          <w:rFonts w:hint="eastAsia"/>
        </w:rPr>
        <w:t xml:space="preserve"> I  Your application is running here: http://localhost:8080  </w:t>
      </w:r>
    </w:p>
    <w:p w14:paraId="1EBBBAF1" w14:textId="77777777" w:rsidR="00780463" w:rsidRDefault="00780463">
      <w:pPr>
        <w:ind w:firstLine="420"/>
      </w:pPr>
    </w:p>
    <w:p w14:paraId="22FF61C1" w14:textId="77777777" w:rsidR="00780463" w:rsidRDefault="00AE7537">
      <w:pPr>
        <w:ind w:firstLine="420"/>
      </w:pPr>
      <w:r>
        <w:rPr>
          <w:rFonts w:hint="eastAsia"/>
        </w:rPr>
        <w:t>打开浏览器输入：</w:t>
      </w:r>
      <w:hyperlink r:id="rId41" w:history="1">
        <w:r>
          <w:rPr>
            <w:rStyle w:val="a6"/>
            <w:rFonts w:hint="eastAsia"/>
          </w:rPr>
          <w:t>http://localhost:8080</w:t>
        </w:r>
      </w:hyperlink>
    </w:p>
    <w:p w14:paraId="3A55F76A" w14:textId="77777777" w:rsidR="00780463" w:rsidRDefault="00AE7537">
      <w:pPr>
        <w:ind w:firstLine="420"/>
      </w:pP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10399BCF" wp14:editId="0D1B0E32">
            <wp:extent cx="4855210" cy="2612390"/>
            <wp:effectExtent l="0" t="0" r="2540" b="16510"/>
            <wp:docPr id="54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9" descr="IMG_256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01703B" w14:textId="77777777" w:rsidR="00780463" w:rsidRDefault="00780463">
      <w:pPr>
        <w:ind w:firstLine="420"/>
      </w:pPr>
    </w:p>
    <w:p w14:paraId="453B4F4A" w14:textId="77777777" w:rsidR="00780463" w:rsidRDefault="00AE7537">
      <w:pPr>
        <w:pStyle w:val="2"/>
      </w:pPr>
      <w:r>
        <w:rPr>
          <w:rFonts w:hint="eastAsia"/>
        </w:rPr>
        <w:t>项目结构</w:t>
      </w:r>
    </w:p>
    <w:p w14:paraId="0F5DAB25" w14:textId="77777777" w:rsidR="00780463" w:rsidRDefault="00AE7537">
      <w:r>
        <w:rPr>
          <w:rFonts w:hint="eastAsia"/>
        </w:rPr>
        <w:t>1.</w:t>
      </w:r>
      <w:r>
        <w:rPr>
          <w:rFonts w:hint="eastAsia"/>
        </w:rPr>
        <w:t>导入项目</w:t>
      </w:r>
    </w:p>
    <w:p w14:paraId="177B5514" w14:textId="77777777" w:rsidR="00780463" w:rsidRDefault="00AE7537">
      <w:r>
        <w:rPr>
          <w:rFonts w:hint="eastAsia"/>
        </w:rPr>
        <w:t>使用</w:t>
      </w:r>
      <w:r>
        <w:rPr>
          <w:rFonts w:hint="eastAsia"/>
        </w:rPr>
        <w:t>vscode</w:t>
      </w:r>
      <w:r>
        <w:rPr>
          <w:rFonts w:hint="eastAsia"/>
        </w:rPr>
        <w:t>导入项目</w:t>
      </w:r>
      <w:r>
        <w:rPr>
          <w:rFonts w:hint="eastAsia"/>
        </w:rPr>
        <w:t>file--</w:t>
      </w:r>
      <w:r>
        <w:rPr>
          <w:rFonts w:hint="eastAsia"/>
        </w:rPr>
        <w:t>》</w:t>
      </w:r>
      <w:r>
        <w:rPr>
          <w:rFonts w:hint="eastAsia"/>
        </w:rPr>
        <w:t>open folder---</w:t>
      </w:r>
      <w:r>
        <w:rPr>
          <w:rFonts w:hint="eastAsia"/>
        </w:rPr>
        <w:t>》选择新项目路径</w:t>
      </w:r>
      <w:r>
        <w:rPr>
          <w:rFonts w:hint="eastAsia"/>
        </w:rPr>
        <w:t xml:space="preserve"> d:/Study/code/vue/vue_test</w:t>
      </w:r>
    </w:p>
    <w:p w14:paraId="717BA14D" w14:textId="77777777" w:rsidR="00780463" w:rsidRDefault="00AE7537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61FC5E44" wp14:editId="29B94932">
            <wp:extent cx="3266440" cy="3230880"/>
            <wp:effectExtent l="0" t="0" r="10160" b="7620"/>
            <wp:docPr id="6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5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E7FA4A" w14:textId="77777777" w:rsidR="00780463" w:rsidRDefault="00AE7537">
      <w:pPr>
        <w:numPr>
          <w:ilvl w:val="0"/>
          <w:numId w:val="2"/>
        </w:numPr>
      </w:pPr>
      <w:r>
        <w:rPr>
          <w:rFonts w:hint="eastAsia"/>
        </w:rPr>
        <w:t>项目结构介绍</w:t>
      </w:r>
    </w:p>
    <w:p w14:paraId="1479B157" w14:textId="77777777" w:rsidR="00780463" w:rsidRDefault="00AE7537">
      <w:r>
        <w:rPr>
          <w:noProof/>
        </w:rPr>
        <w:lastRenderedPageBreak/>
        <w:drawing>
          <wp:inline distT="0" distB="0" distL="114300" distR="114300" wp14:anchorId="4439CB9F" wp14:editId="78455F09">
            <wp:extent cx="3456940" cy="4999990"/>
            <wp:effectExtent l="0" t="0" r="10160" b="10160"/>
            <wp:docPr id="6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8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499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9522E3" w14:textId="77777777" w:rsidR="00780463" w:rsidRDefault="00AE7537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仓库下载代码</w:t>
      </w:r>
    </w:p>
    <w:p w14:paraId="43680E7E" w14:textId="77777777" w:rsidR="00780463" w:rsidRDefault="00AE7537">
      <w:r>
        <w:rPr>
          <w:rFonts w:hint="eastAsia"/>
        </w:rPr>
        <w:t>1</w:t>
      </w:r>
      <w:r>
        <w:rPr>
          <w:rFonts w:hint="eastAsia"/>
        </w:rPr>
        <w:t>从远程仓库</w:t>
      </w:r>
      <w:r>
        <w:rPr>
          <w:rFonts w:hint="eastAsia"/>
        </w:rPr>
        <w:t>clone</w:t>
      </w:r>
      <w:r>
        <w:rPr>
          <w:rFonts w:hint="eastAsia"/>
        </w:rPr>
        <w:t>代码</w:t>
      </w:r>
    </w:p>
    <w:p w14:paraId="0A00E22D" w14:textId="77777777" w:rsidR="00780463" w:rsidRDefault="00AE7537">
      <w:r>
        <w:rPr>
          <w:rFonts w:hint="eastAsia"/>
        </w:rPr>
        <w:t>2</w:t>
      </w:r>
      <w:r>
        <w:rPr>
          <w:rFonts w:hint="eastAsia"/>
        </w:rPr>
        <w:t>在本地使用</w:t>
      </w:r>
      <w:r>
        <w:rPr>
          <w:rFonts w:hint="eastAsia"/>
        </w:rPr>
        <w:t>git</w:t>
      </w:r>
      <w:r>
        <w:rPr>
          <w:rFonts w:hint="eastAsia"/>
        </w:rPr>
        <w:t>工具克隆，放到相应的开发目录下</w:t>
      </w:r>
    </w:p>
    <w:p w14:paraId="5EF18920" w14:textId="77777777" w:rsidR="00780463" w:rsidRDefault="00AE7537">
      <w:r>
        <w:rPr>
          <w:rFonts w:hint="eastAsia"/>
        </w:rPr>
        <w:t>3</w:t>
      </w:r>
      <w:r>
        <w:rPr>
          <w:rFonts w:hint="eastAsia"/>
        </w:rPr>
        <w:t>使用</w:t>
      </w:r>
      <w:r>
        <w:rPr>
          <w:rFonts w:hint="eastAsia"/>
        </w:rPr>
        <w:t>vscode</w:t>
      </w:r>
      <w:r>
        <w:rPr>
          <w:rFonts w:hint="eastAsia"/>
        </w:rPr>
        <w:t>打开代码，在终端中执行</w:t>
      </w:r>
      <w:r>
        <w:rPr>
          <w:rFonts w:hint="eastAsia"/>
        </w:rPr>
        <w:t xml:space="preserve">npm install </w:t>
      </w:r>
      <w:r>
        <w:rPr>
          <w:rFonts w:hint="eastAsia"/>
        </w:rPr>
        <w:t>安装项目依赖，看到项目中会多出一个</w:t>
      </w:r>
      <w:r>
        <w:rPr>
          <w:rFonts w:hint="eastAsia"/>
        </w:rPr>
        <w:t>node_modules</w:t>
      </w:r>
      <w:r>
        <w:rPr>
          <w:rFonts w:hint="eastAsia"/>
        </w:rPr>
        <w:t>文件目录；</w:t>
      </w:r>
    </w:p>
    <w:p w14:paraId="732673FA" w14:textId="77777777" w:rsidR="00780463" w:rsidRDefault="00AE7537">
      <w:r>
        <w:rPr>
          <w:rFonts w:hint="eastAsia"/>
        </w:rPr>
        <w:t>4</w:t>
      </w:r>
      <w:r>
        <w:rPr>
          <w:rFonts w:hint="eastAsia"/>
        </w:rPr>
        <w:t>执行</w:t>
      </w:r>
      <w:r>
        <w:rPr>
          <w:rFonts w:hint="eastAsia"/>
        </w:rPr>
        <w:t>npm run dev</w:t>
      </w:r>
      <w:r>
        <w:rPr>
          <w:rFonts w:hint="eastAsia"/>
        </w:rPr>
        <w:t>启动项目</w:t>
      </w:r>
    </w:p>
    <w:p w14:paraId="253C387B" w14:textId="77777777" w:rsidR="00780463" w:rsidRDefault="00AE7537">
      <w:pPr>
        <w:pStyle w:val="2"/>
      </w:pPr>
      <w:r>
        <w:rPr>
          <w:rFonts w:hint="eastAsia"/>
        </w:rPr>
        <w:t>路由使用</w:t>
      </w:r>
    </w:p>
    <w:p w14:paraId="124F8780" w14:textId="77777777" w:rsidR="00780463" w:rsidRDefault="00AE7537">
      <w:r>
        <w:rPr>
          <w:rFonts w:hint="eastAsia"/>
        </w:rPr>
        <w:t>1</w:t>
      </w:r>
      <w:r>
        <w:rPr>
          <w:rFonts w:hint="eastAsia"/>
        </w:rPr>
        <w:t>增加新组建</w:t>
      </w:r>
    </w:p>
    <w:p w14:paraId="100DF18D" w14:textId="77777777" w:rsidR="00780463" w:rsidRDefault="00AE7537">
      <w:r>
        <w:rPr>
          <w:noProof/>
        </w:rPr>
        <w:lastRenderedPageBreak/>
        <w:drawing>
          <wp:inline distT="0" distB="0" distL="114300" distR="114300" wp14:anchorId="185BD907" wp14:editId="16A1A5A8">
            <wp:extent cx="2495550" cy="2396490"/>
            <wp:effectExtent l="0" t="0" r="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F85C9B" w14:textId="77777777" w:rsidR="00780463" w:rsidRDefault="00AE7537">
      <w:r>
        <w:rPr>
          <w:rFonts w:hint="eastAsia"/>
        </w:rPr>
        <w:t>2</w:t>
      </w:r>
      <w:r>
        <w:rPr>
          <w:rFonts w:hint="eastAsia"/>
        </w:rPr>
        <w:t>路由文件中配置</w:t>
      </w:r>
    </w:p>
    <w:p w14:paraId="30056A7F" w14:textId="77777777" w:rsidR="00780463" w:rsidRDefault="00AE7537">
      <w:r>
        <w:rPr>
          <w:noProof/>
        </w:rPr>
        <w:drawing>
          <wp:inline distT="0" distB="0" distL="114300" distR="114300" wp14:anchorId="525CD5C7" wp14:editId="4E821287">
            <wp:extent cx="5272405" cy="3333750"/>
            <wp:effectExtent l="0" t="0" r="444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D348DA" w14:textId="77777777" w:rsidR="00780463" w:rsidRDefault="00AE7537">
      <w:r>
        <w:rPr>
          <w:rFonts w:hint="eastAsia"/>
        </w:rPr>
        <w:t>3</w:t>
      </w:r>
      <w:r>
        <w:rPr>
          <w:rFonts w:hint="eastAsia"/>
        </w:rPr>
        <w:t>地址栏访问</w:t>
      </w:r>
    </w:p>
    <w:p w14:paraId="769EC54F" w14:textId="77777777" w:rsidR="00780463" w:rsidRDefault="00AE7537">
      <w:r>
        <w:rPr>
          <w:noProof/>
        </w:rPr>
        <w:drawing>
          <wp:inline distT="0" distB="0" distL="114300" distR="114300" wp14:anchorId="6F0D99B6" wp14:editId="77CEBEB2">
            <wp:extent cx="5271770" cy="2030095"/>
            <wp:effectExtent l="0" t="0" r="5080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045A0A" w14:textId="77777777" w:rsidR="00780463" w:rsidRDefault="00AE7537">
      <w:r>
        <w:rPr>
          <w:noProof/>
        </w:rPr>
        <w:lastRenderedPageBreak/>
        <w:drawing>
          <wp:inline distT="0" distB="0" distL="114300" distR="114300" wp14:anchorId="51769BF0" wp14:editId="4E4927F8">
            <wp:extent cx="5273675" cy="1884680"/>
            <wp:effectExtent l="0" t="0" r="3175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FF12A9" w14:textId="77777777" w:rsidR="00780463" w:rsidRDefault="00AE7537">
      <w:r>
        <w:rPr>
          <w:rFonts w:hint="eastAsia"/>
        </w:rPr>
        <w:t>去掉地址栏中的</w:t>
      </w:r>
      <w:r>
        <w:rPr>
          <w:rFonts w:hint="eastAsia"/>
        </w:rPr>
        <w:t>#</w:t>
      </w:r>
    </w:p>
    <w:p w14:paraId="557BE636" w14:textId="77777777" w:rsidR="00780463" w:rsidRDefault="00780463"/>
    <w:p w14:paraId="0D3B9989" w14:textId="77777777" w:rsidR="00780463" w:rsidRDefault="00AE7537">
      <w:r>
        <w:rPr>
          <w:noProof/>
        </w:rPr>
        <w:drawing>
          <wp:inline distT="0" distB="0" distL="114300" distR="114300" wp14:anchorId="678F3081" wp14:editId="7B44B5C7">
            <wp:extent cx="5269865" cy="3204845"/>
            <wp:effectExtent l="0" t="0" r="6985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7DD02C" w14:textId="77777777" w:rsidR="00780463" w:rsidRDefault="00AE7537">
      <w:r>
        <w:rPr>
          <w:noProof/>
        </w:rPr>
        <w:drawing>
          <wp:inline distT="0" distB="0" distL="114300" distR="114300" wp14:anchorId="15FE893C" wp14:editId="60E372AD">
            <wp:extent cx="5269230" cy="2300605"/>
            <wp:effectExtent l="0" t="0" r="762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780463" w:rsidSect="00780463">
      <w:footerReference w:type="defaul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67AEED" w14:textId="77777777" w:rsidR="00834EFB" w:rsidRDefault="00834EFB" w:rsidP="00780463">
      <w:pPr>
        <w:spacing w:before="0" w:after="0"/>
      </w:pPr>
      <w:r>
        <w:separator/>
      </w:r>
    </w:p>
  </w:endnote>
  <w:endnote w:type="continuationSeparator" w:id="0">
    <w:p w14:paraId="3D0D4DCF" w14:textId="77777777" w:rsidR="00834EFB" w:rsidRDefault="00834EFB" w:rsidP="0078046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CEE71" w14:textId="77777777" w:rsidR="00780463" w:rsidRDefault="00834EFB">
    <w:pPr>
      <w:pStyle w:val="a3"/>
    </w:pPr>
    <w:r>
      <w:pict w14:anchorId="25C74B5A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0;margin-top:0;width:2in;height:2in;z-index:251658240;mso-wrap-style:none;mso-position-horizontal:center;mso-position-horizontal-relative:margin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Af3zuMVAgAAFQQAAA4AAAAAAAAA&#10;AQAgAAAAHwEAAGRycy9lMm9Eb2MueG1sUEsFBgAAAAAGAAYAWQEAAKYFAAAAAA==&#10;" filled="f" stroked="f" strokeweight=".5pt">
          <v:textbox style="mso-fit-shape-to-text:t" inset="0,0,0,0">
            <w:txbxContent>
              <w:p w14:paraId="69A2936F" w14:textId="77777777" w:rsidR="00780463" w:rsidRDefault="00780463">
                <w:pPr>
                  <w:pStyle w:val="a3"/>
                </w:pPr>
                <w:r>
                  <w:rPr>
                    <w:rFonts w:hint="eastAsia"/>
                  </w:rPr>
                  <w:fldChar w:fldCharType="begin"/>
                </w:r>
                <w:r w:rsidR="00AE7537"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 w:rsidR="00436D26">
                  <w:rPr>
                    <w:noProof/>
                  </w:rPr>
                  <w:t>20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C14D17" w14:textId="77777777" w:rsidR="00834EFB" w:rsidRDefault="00834EFB" w:rsidP="00780463">
      <w:pPr>
        <w:spacing w:before="0" w:after="0"/>
      </w:pPr>
      <w:r>
        <w:separator/>
      </w:r>
    </w:p>
  </w:footnote>
  <w:footnote w:type="continuationSeparator" w:id="0">
    <w:p w14:paraId="70CC2AFA" w14:textId="77777777" w:rsidR="00834EFB" w:rsidRDefault="00834EFB" w:rsidP="0078046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lvl w:ilvl="0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left" w:pos="575"/>
        </w:tabs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1" w15:restartNumberingAfterBreak="0">
    <w:nsid w:val="00000006"/>
    <w:multiLevelType w:val="singleLevel"/>
    <w:tmpl w:val="00000006"/>
    <w:lvl w:ilvl="0">
      <w:start w:val="1"/>
      <w:numFmt w:val="decimal"/>
      <w:suff w:val="space"/>
      <w:lvlText w:val="（%1）"/>
      <w:lvlJc w:val="left"/>
    </w:lvl>
  </w:abstractNum>
  <w:abstractNum w:abstractNumId="2" w15:restartNumberingAfterBreak="0">
    <w:nsid w:val="00000007"/>
    <w:multiLevelType w:val="singleLevel"/>
    <w:tmpl w:val="0000000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51D2B3D3"/>
    <w:multiLevelType w:val="singleLevel"/>
    <w:tmpl w:val="51D2B3D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attachedTemplate r:id="rId1"/>
  <w:defaultTabStop w:val="420"/>
  <w:drawingGridVerticalSpacing w:val="156"/>
  <w:noPunctuationKerning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5E254D06"/>
    <w:rsid w:val="00436D26"/>
    <w:rsid w:val="00691B87"/>
    <w:rsid w:val="00780463"/>
    <w:rsid w:val="00834EFB"/>
    <w:rsid w:val="00922004"/>
    <w:rsid w:val="00AE7537"/>
    <w:rsid w:val="00D80E52"/>
    <w:rsid w:val="01755885"/>
    <w:rsid w:val="01833825"/>
    <w:rsid w:val="037D36AD"/>
    <w:rsid w:val="05631E32"/>
    <w:rsid w:val="07F92B3C"/>
    <w:rsid w:val="0AF13FCC"/>
    <w:rsid w:val="0C7552E7"/>
    <w:rsid w:val="109A1E59"/>
    <w:rsid w:val="12CE717A"/>
    <w:rsid w:val="134B557A"/>
    <w:rsid w:val="144F4DC3"/>
    <w:rsid w:val="145E4727"/>
    <w:rsid w:val="14BC62B6"/>
    <w:rsid w:val="1865663E"/>
    <w:rsid w:val="1B8B6B84"/>
    <w:rsid w:val="1E414E2D"/>
    <w:rsid w:val="1E986924"/>
    <w:rsid w:val="1FB954C3"/>
    <w:rsid w:val="20042D38"/>
    <w:rsid w:val="20CB4522"/>
    <w:rsid w:val="221A22B9"/>
    <w:rsid w:val="28786E61"/>
    <w:rsid w:val="28C142F3"/>
    <w:rsid w:val="2C7161AF"/>
    <w:rsid w:val="2C8421D9"/>
    <w:rsid w:val="2E0F3AA3"/>
    <w:rsid w:val="2FB33638"/>
    <w:rsid w:val="36305A2B"/>
    <w:rsid w:val="3857577F"/>
    <w:rsid w:val="3ABB2E06"/>
    <w:rsid w:val="3C823669"/>
    <w:rsid w:val="3CEA4031"/>
    <w:rsid w:val="3E913865"/>
    <w:rsid w:val="3F890955"/>
    <w:rsid w:val="4001377F"/>
    <w:rsid w:val="414454CD"/>
    <w:rsid w:val="42CA3C2D"/>
    <w:rsid w:val="431347E0"/>
    <w:rsid w:val="43545898"/>
    <w:rsid w:val="4B47732D"/>
    <w:rsid w:val="4CD06C47"/>
    <w:rsid w:val="4E312AD1"/>
    <w:rsid w:val="4FD14111"/>
    <w:rsid w:val="51D12D81"/>
    <w:rsid w:val="52F424DD"/>
    <w:rsid w:val="550E7796"/>
    <w:rsid w:val="56AB0DF7"/>
    <w:rsid w:val="56FF0C6A"/>
    <w:rsid w:val="577C7ABE"/>
    <w:rsid w:val="57E52C87"/>
    <w:rsid w:val="584311D0"/>
    <w:rsid w:val="58506E33"/>
    <w:rsid w:val="58814FD0"/>
    <w:rsid w:val="5891165F"/>
    <w:rsid w:val="5E254D06"/>
    <w:rsid w:val="5FD94AAB"/>
    <w:rsid w:val="63AF55AD"/>
    <w:rsid w:val="646C5665"/>
    <w:rsid w:val="65DE56B1"/>
    <w:rsid w:val="67457B60"/>
    <w:rsid w:val="6D535020"/>
    <w:rsid w:val="6D5624AC"/>
    <w:rsid w:val="6D7A690F"/>
    <w:rsid w:val="6E535FC4"/>
    <w:rsid w:val="6FBD469F"/>
    <w:rsid w:val="71023E2F"/>
    <w:rsid w:val="79AD3778"/>
    <w:rsid w:val="7CBC313A"/>
    <w:rsid w:val="7DE855DB"/>
    <w:rsid w:val="7E704902"/>
    <w:rsid w:val="7E786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4:docId w14:val="5C42F436"/>
  <w15:docId w15:val="{2DE0EF76-03C1-4FE9-A9EE-9970EFA70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rsid w:val="00780463"/>
    <w:pPr>
      <w:widowControl w:val="0"/>
      <w:spacing w:before="120" w:after="12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qFormat/>
    <w:rsid w:val="00780463"/>
    <w:pPr>
      <w:keepNext/>
      <w:keepLines/>
      <w:numPr>
        <w:numId w:val="1"/>
      </w:numPr>
      <w:tabs>
        <w:tab w:val="clear" w:pos="432"/>
        <w:tab w:val="left" w:pos="425"/>
      </w:tabs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780463"/>
    <w:pPr>
      <w:keepNext/>
      <w:keepLines/>
      <w:numPr>
        <w:ilvl w:val="1"/>
        <w:numId w:val="1"/>
      </w:numPr>
      <w:tabs>
        <w:tab w:val="left" w:pos="425"/>
        <w:tab w:val="left" w:pos="432"/>
      </w:tabs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qFormat/>
    <w:rsid w:val="00780463"/>
    <w:pPr>
      <w:keepNext/>
      <w:keepLines/>
      <w:numPr>
        <w:ilvl w:val="2"/>
        <w:numId w:val="1"/>
      </w:numPr>
      <w:tabs>
        <w:tab w:val="left" w:pos="432"/>
      </w:tabs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rsid w:val="00780463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rsid w:val="00780463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Strong"/>
    <w:basedOn w:val="a0"/>
    <w:qFormat/>
    <w:rsid w:val="00780463"/>
    <w:rPr>
      <w:b/>
    </w:rPr>
  </w:style>
  <w:style w:type="character" w:styleId="a6">
    <w:name w:val="Hyperlink"/>
    <w:basedOn w:val="a0"/>
    <w:qFormat/>
    <w:rsid w:val="00780463"/>
    <w:rPr>
      <w:color w:val="0000FF"/>
      <w:u w:val="single"/>
    </w:rPr>
  </w:style>
  <w:style w:type="character" w:styleId="HTML">
    <w:name w:val="HTML Code"/>
    <w:basedOn w:val="a0"/>
    <w:qFormat/>
    <w:rsid w:val="00780463"/>
    <w:rPr>
      <w:rFonts w:ascii="Courier New" w:hAnsi="Courier New"/>
      <w:sz w:val="20"/>
    </w:rPr>
  </w:style>
  <w:style w:type="paragraph" w:styleId="a7">
    <w:name w:val="Balloon Text"/>
    <w:basedOn w:val="a"/>
    <w:link w:val="a8"/>
    <w:rsid w:val="00436D26"/>
    <w:pPr>
      <w:spacing w:before="0"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rsid w:val="00436D26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code.visualstudio.com/docs/getstarted/locales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://nodejs.cn/download/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hyperlink" Target="http://localhost:808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code.visualstudio.com/download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he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0</TotalTime>
  <Pages>21</Pages>
  <Words>438</Words>
  <Characters>2502</Characters>
  <Application>Microsoft Office Word</Application>
  <DocSecurity>0</DocSecurity>
  <Lines>20</Lines>
  <Paragraphs>5</Paragraphs>
  <ScaleCrop>false</ScaleCrop>
  <Company/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Esther</dc:creator>
  <cp:lastModifiedBy>曹 先森</cp:lastModifiedBy>
  <cp:revision>3</cp:revision>
  <dcterms:created xsi:type="dcterms:W3CDTF">2020-01-09T02:20:00Z</dcterms:created>
  <dcterms:modified xsi:type="dcterms:W3CDTF">2020-02-28T05:57:00Z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